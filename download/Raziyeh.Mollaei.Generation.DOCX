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top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120"/>
        <w:gridCol w:w="6120"/>
      </w:tblGrid>
      <w:tr w:rsidR="0061133F" w14:paraId="16ACA2B9" w14:textId="77777777">
        <w:trPr>
          <w:tblCellSpacing w:w="0" w:type="dxa"/>
        </w:trPr>
        <w:tc>
          <w:tcPr>
            <w:tcW w:w="61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80341D" w14:textId="77777777" w:rsidR="0061133F" w:rsidRDefault="00B44062" w:rsidP="00B44062">
            <w:pPr>
              <w:pStyle w:val="divdocumentdivfirstparagraph"/>
              <w:rPr>
                <w:rStyle w:val="divdocumenttopsection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topsectionlef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inline distT="0" distB="0" distL="0" distR="0" wp14:anchorId="5A28CC3F" wp14:editId="6A307DE0">
                  <wp:extent cx="3831301" cy="889025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1301" cy="8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topsection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</w:t>
            </w:r>
          </w:p>
          <w:p w14:paraId="7E5BE90A" w14:textId="77777777" w:rsidR="0061133F" w:rsidRDefault="00B44062" w:rsidP="00B44062">
            <w:pPr>
              <w:pStyle w:val="divdocumentname"/>
              <w:spacing w:line="240" w:lineRule="auto"/>
              <w:ind w:left="400" w:right="400"/>
              <w:rPr>
                <w:rStyle w:val="divdocumenttopsectionleft-box"/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Style w:val="span"/>
                <w:rFonts w:ascii="Century Gothic" w:eastAsia="Century Gothic" w:hAnsi="Century Gothic" w:cs="Century Gothic"/>
              </w:rPr>
              <w:t>Raziyeh</w:t>
            </w:r>
            <w:proofErr w:type="spellEnd"/>
            <w:r>
              <w:rPr>
                <w:rStyle w:val="divdocumenttopsectionleft-box"/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</w:rPr>
              <w:t>Mollaei</w:t>
            </w:r>
            <w:proofErr w:type="spellEnd"/>
          </w:p>
          <w:p w14:paraId="270820CA" w14:textId="77777777" w:rsidR="0061133F" w:rsidRDefault="00B44062" w:rsidP="00B44062">
            <w:pPr>
              <w:pStyle w:val="documentresumeTitle"/>
              <w:spacing w:before="140" w:after="300"/>
              <w:ind w:left="400" w:right="400"/>
              <w:rPr>
                <w:rStyle w:val="divdocumenttopsectionleft-box"/>
                <w:rFonts w:ascii="Century Gothic" w:eastAsia="Century Gothic" w:hAnsi="Century Gothic" w:cs="Century Gothic"/>
              </w:rPr>
            </w:pPr>
            <w:r>
              <w:rPr>
                <w:rStyle w:val="divdocumenttopsectionleft-box"/>
                <w:rFonts w:ascii="Century Gothic" w:eastAsia="Century Gothic" w:hAnsi="Century Gothic" w:cs="Century Gothic"/>
              </w:rPr>
              <w:t>Junior Web Developer</w:t>
            </w:r>
          </w:p>
        </w:tc>
        <w:tc>
          <w:tcPr>
            <w:tcW w:w="61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DEBE78" w14:textId="77777777" w:rsidR="0061133F" w:rsidRDefault="00B44062" w:rsidP="00B44062">
            <w:pPr>
              <w:pStyle w:val="p"/>
              <w:spacing w:before="1620"/>
              <w:ind w:right="400"/>
              <w:rPr>
                <w:rStyle w:val="divdocumenttopsection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topsection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Organized and motivated employee eager to apply time management and organizational skills in various environments. Seeking entry-level opportunities to expand skills, flexible hard worker ready to learn and contribute to team success.</w:t>
            </w:r>
          </w:p>
          <w:p w14:paraId="653E00AC" w14:textId="77777777" w:rsidR="0061133F" w:rsidRDefault="0061133F" w:rsidP="00B44062">
            <w:pPr>
              <w:pStyle w:val="p"/>
              <w:ind w:right="400"/>
              <w:rPr>
                <w:rStyle w:val="divdocumenttopsection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</w:tc>
      </w:tr>
    </w:tbl>
    <w:p w14:paraId="77EB5DAF" w14:textId="77777777" w:rsidR="0061133F" w:rsidRDefault="0061133F" w:rsidP="00B44062">
      <w:pPr>
        <w:rPr>
          <w:vanish/>
        </w:rPr>
      </w:pPr>
    </w:p>
    <w:tbl>
      <w:tblPr>
        <w:tblStyle w:val="parentContainerContainer"/>
        <w:tblW w:w="5000" w:type="pct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2240"/>
      </w:tblGrid>
      <w:tr w:rsidR="0061133F" w14:paraId="3353EE35" w14:textId="77777777">
        <w:trPr>
          <w:tblCellSpacing w:w="0" w:type="dxa"/>
        </w:trPr>
        <w:tc>
          <w:tcPr>
            <w:tcW w:w="12240" w:type="dxa"/>
            <w:tcMar>
              <w:top w:w="400" w:type="dxa"/>
              <w:left w:w="0" w:type="dxa"/>
              <w:bottom w:w="400" w:type="dxa"/>
              <w:right w:w="0" w:type="dxa"/>
            </w:tcMar>
            <w:vAlign w:val="bottom"/>
            <w:hideMark/>
          </w:tcPr>
          <w:p w14:paraId="1B75F18C" w14:textId="77777777" w:rsidR="0061133F" w:rsidRDefault="0061133F" w:rsidP="00B44062">
            <w:pPr>
              <w:pStyle w:val="parentContainerCellParagraph"/>
              <w:rPr>
                <w:rStyle w:val="parentContainer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tbl>
            <w:tblPr>
              <w:tblStyle w:val="divdocumentparentContainer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3060"/>
              <w:gridCol w:w="560"/>
              <w:gridCol w:w="8320"/>
            </w:tblGrid>
            <w:tr w:rsidR="0061133F" w14:paraId="6BAFA544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F5E3DA6" w14:textId="77777777" w:rsidR="0061133F" w:rsidRDefault="0061133F" w:rsidP="00B44062">
                  <w:pPr>
                    <w:rPr>
                      <w:rStyle w:val="parentContainerCell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</w:p>
                <w:p w14:paraId="16C03BCA" w14:textId="3C9D0890" w:rsidR="00B44062" w:rsidRDefault="00B44062" w:rsidP="00B44062">
                  <w:pPr>
                    <w:rPr>
                      <w:rStyle w:val="parentContainerCell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</w:p>
              </w:tc>
              <w:tc>
                <w:tcPr>
                  <w:tcW w:w="30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7C26323" w14:textId="77777777" w:rsidR="0061133F" w:rsidRDefault="00B44062" w:rsidP="00B44062">
                  <w:pPr>
                    <w:pStyle w:val="divdocumentleft-boxsectionnth-child1sectiontitle"/>
                    <w:pBdr>
                      <w:bottom w:val="single" w:sz="8" w:space="3" w:color="D5D6D6"/>
                    </w:pBdr>
                    <w:spacing w:after="20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32"/>
                      <w:szCs w:val="32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32"/>
                      <w:szCs w:val="32"/>
                    </w:rPr>
                    <w:t>Contact</w:t>
                  </w:r>
                </w:p>
                <w:p w14:paraId="27621CBE" w14:textId="77777777" w:rsidR="0061133F" w:rsidRDefault="00B44062" w:rsidP="00B44062">
                  <w:pPr>
                    <w:pStyle w:val="divdocumenttxtBold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Address </w:t>
                  </w:r>
                </w:p>
                <w:p w14:paraId="79F5757E" w14:textId="77777777" w:rsidR="0061133F" w:rsidRDefault="00B44062" w:rsidP="00B44062">
                  <w:pPr>
                    <w:pStyle w:val="divParagraph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Melbourne,</w:t>
                  </w: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VIC</w:t>
                  </w: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  <w:p w14:paraId="58A9661F" w14:textId="77777777" w:rsidR="0061133F" w:rsidRDefault="00B44062" w:rsidP="00B44062">
                  <w:pPr>
                    <w:pStyle w:val="divdocumentmt5"/>
                    <w:spacing w:before="10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Phone </w:t>
                  </w:r>
                </w:p>
                <w:p w14:paraId="75BF9D22" w14:textId="77777777" w:rsidR="0061133F" w:rsidRDefault="00B44062" w:rsidP="00B44062">
                  <w:pPr>
                    <w:pStyle w:val="divParagraph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047-828-9624</w:t>
                  </w:r>
                </w:p>
                <w:p w14:paraId="52FC1471" w14:textId="77777777" w:rsidR="0061133F" w:rsidRDefault="00B44062" w:rsidP="00B44062">
                  <w:pPr>
                    <w:pStyle w:val="divdocumentmt5"/>
                    <w:spacing w:before="10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E-mail </w:t>
                  </w:r>
                </w:p>
                <w:p w14:paraId="2BA90CE4" w14:textId="77777777" w:rsidR="0061133F" w:rsidRDefault="00B44062" w:rsidP="00B44062">
                  <w:pPr>
                    <w:pStyle w:val="divParagraph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Raziyeh.Mollaei@gmail.com</w:t>
                  </w:r>
                </w:p>
                <w:p w14:paraId="0F605881" w14:textId="77777777" w:rsidR="0061133F" w:rsidRDefault="00B44062" w:rsidP="00B44062">
                  <w:pPr>
                    <w:pStyle w:val="divdocumenttxtBold"/>
                    <w:spacing w:before="10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LinkedIn</w:t>
                  </w:r>
                </w:p>
                <w:p w14:paraId="7E2FFFE3" w14:textId="288DD0E1" w:rsidR="0061133F" w:rsidRDefault="00B33617" w:rsidP="00B44062">
                  <w:pPr>
                    <w:pStyle w:val="divParagraph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 w:rsidRPr="00B33617"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linkedin.com/in/raziyeh-mollaei-4b171923a</w:t>
                  </w:r>
                </w:p>
                <w:p w14:paraId="12789C0E" w14:textId="77777777" w:rsidR="0061133F" w:rsidRDefault="00B44062" w:rsidP="00B44062">
                  <w:pPr>
                    <w:pStyle w:val="divdocumentleft-boxsectiontitle"/>
                    <w:pBdr>
                      <w:bottom w:val="single" w:sz="8" w:space="3" w:color="D5D6D6"/>
                    </w:pBdr>
                    <w:spacing w:before="40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32"/>
                      <w:szCs w:val="32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32"/>
                      <w:szCs w:val="32"/>
                    </w:rPr>
                    <w:t>Technical Skills</w:t>
                  </w:r>
                </w:p>
                <w:tbl>
                  <w:tblPr>
                    <w:tblStyle w:val="divdocumentdivfirstparagraphTable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154C5416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80790D7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JavaScript</w:t>
                        </w:r>
                      </w:p>
                    </w:tc>
                  </w:tr>
                </w:tbl>
                <w:p w14:paraId="2C428A83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1D803FD1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FC8981D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CSS</w:t>
                        </w:r>
                      </w:p>
                    </w:tc>
                  </w:tr>
                </w:tbl>
                <w:p w14:paraId="5C1D0001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18985C4E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D230BF6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HTML</w:t>
                        </w:r>
                      </w:p>
                      <w:p w14:paraId="5F96005A" w14:textId="38A9D3CE" w:rsidR="00B33617" w:rsidRDefault="00B33617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UX Design</w:t>
                        </w:r>
                      </w:p>
                    </w:tc>
                  </w:tr>
                </w:tbl>
                <w:p w14:paraId="2819ED7C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11A113E4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5B87D06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Bootstrap</w:t>
                        </w:r>
                      </w:p>
                    </w:tc>
                  </w:tr>
                </w:tbl>
                <w:p w14:paraId="6B84DAF5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7F6D9797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2D0CDA1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Github</w:t>
                        </w:r>
                        <w:proofErr w:type="spellEnd"/>
                      </w:p>
                    </w:tc>
                  </w:tr>
                </w:tbl>
                <w:p w14:paraId="2A5D7098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0FF37E20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DB5510E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Git</w:t>
                        </w:r>
                      </w:p>
                    </w:tc>
                  </w:tr>
                </w:tbl>
                <w:p w14:paraId="0B3A44A8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265884F2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56888E4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Command Line</w:t>
                        </w:r>
                      </w:p>
                    </w:tc>
                  </w:tr>
                </w:tbl>
                <w:p w14:paraId="2CF103E5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6C5374A2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52F22B6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Photoshop</w:t>
                        </w:r>
                      </w:p>
                    </w:tc>
                  </w:tr>
                </w:tbl>
                <w:p w14:paraId="58AE66DB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41DDA6DC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5ACD113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Adobe Illustrator</w:t>
                        </w:r>
                      </w:p>
                    </w:tc>
                  </w:tr>
                </w:tbl>
                <w:p w14:paraId="6F572168" w14:textId="77777777" w:rsidR="0061133F" w:rsidRDefault="00B44062" w:rsidP="00B44062">
                  <w:pPr>
                    <w:pStyle w:val="divdocumentleft-boxsectiontitle"/>
                    <w:pBdr>
                      <w:bottom w:val="single" w:sz="8" w:space="3" w:color="D5D6D6"/>
                    </w:pBdr>
                    <w:spacing w:before="400" w:after="20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32"/>
                      <w:szCs w:val="32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32"/>
                      <w:szCs w:val="32"/>
                    </w:rPr>
                    <w:t>Soft Skills</w:t>
                  </w:r>
                </w:p>
                <w:tbl>
                  <w:tblPr>
                    <w:tblStyle w:val="divdocumentdivfirstparagraphTable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0F398D94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CA98AAA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Teamwork</w:t>
                        </w:r>
                      </w:p>
                    </w:tc>
                  </w:tr>
                </w:tbl>
                <w:p w14:paraId="2DF916F2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2CF1BA5E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7F213E3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Problem-solving</w:t>
                        </w:r>
                      </w:p>
                    </w:tc>
                  </w:tr>
                </w:tbl>
                <w:p w14:paraId="508765E3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7ECF4884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55CA914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Time management</w:t>
                        </w:r>
                      </w:p>
                    </w:tc>
                  </w:tr>
                </w:tbl>
                <w:p w14:paraId="711DF1A7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53FECA0A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4CC7DB2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Self-starter</w:t>
                        </w:r>
                      </w:p>
                    </w:tc>
                  </w:tr>
                </w:tbl>
                <w:p w14:paraId="7099BA32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278B0BD0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48904D4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Work independently</w:t>
                        </w:r>
                      </w:p>
                    </w:tc>
                  </w:tr>
                </w:tbl>
                <w:p w14:paraId="1C50F964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5B1B3ED1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97C2819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Proactive independent worker</w:t>
                        </w:r>
                      </w:p>
                    </w:tc>
                  </w:tr>
                </w:tbl>
                <w:p w14:paraId="3F45BBCE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25E2411E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142AC8B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Strong Active Listening skills</w:t>
                        </w:r>
                      </w:p>
                    </w:tc>
                  </w:tr>
                </w:tbl>
                <w:p w14:paraId="1AA8BA53" w14:textId="77777777" w:rsidR="00B44062" w:rsidRDefault="00B44062" w:rsidP="00B44062">
                  <w:pPr>
                    <w:pStyle w:val="divdocumentleft-boxsectiontitle"/>
                    <w:pBdr>
                      <w:bottom w:val="single" w:sz="8" w:space="3" w:color="D5D6D6"/>
                    </w:pBdr>
                    <w:spacing w:before="400" w:after="20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32"/>
                      <w:szCs w:val="32"/>
                    </w:rPr>
                  </w:pPr>
                </w:p>
                <w:p w14:paraId="73E8CFAC" w14:textId="0D6FF222" w:rsidR="0061133F" w:rsidRDefault="00B44062" w:rsidP="00B44062">
                  <w:pPr>
                    <w:pStyle w:val="divdocumentleft-boxsectiontitle"/>
                    <w:pBdr>
                      <w:bottom w:val="single" w:sz="8" w:space="3" w:color="D5D6D6"/>
                    </w:pBdr>
                    <w:spacing w:before="400" w:after="20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32"/>
                      <w:szCs w:val="32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32"/>
                      <w:szCs w:val="32"/>
                    </w:rPr>
                    <w:lastRenderedPageBreak/>
                    <w:t>Languages</w:t>
                  </w:r>
                </w:p>
                <w:tbl>
                  <w:tblPr>
                    <w:tblStyle w:val="divdocumentdivfirstparagraphTable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0A72E6F7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573E708" w14:textId="77777777" w:rsidR="0061133F" w:rsidRDefault="00B44062" w:rsidP="00B44062">
                        <w:pPr>
                          <w:pStyle w:val="documentcol-60nth-last-child1ratvtextp"/>
                          <w:spacing w:after="400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English</w:t>
                        </w:r>
                      </w:p>
                    </w:tc>
                  </w:tr>
                </w:tbl>
                <w:p w14:paraId="75134906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61133F" w14:paraId="1FA01CFD" w14:textId="77777777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FE56D54" w14:textId="77777777" w:rsidR="0061133F" w:rsidRDefault="00B44062" w:rsidP="00B44062">
                        <w:pPr>
                          <w:pStyle w:val="documentcol-60nth-last-child1ratvtextp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Persian</w:t>
                        </w:r>
                      </w:p>
                    </w:tc>
                  </w:tr>
                </w:tbl>
                <w:p w14:paraId="5C84D7EC" w14:textId="77777777" w:rsidR="0061133F" w:rsidRDefault="0061133F" w:rsidP="00B44062">
                  <w:pP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32"/>
                      <w:szCs w:val="32"/>
                    </w:rPr>
                  </w:pPr>
                </w:p>
              </w:tc>
              <w:tc>
                <w:tcPr>
                  <w:tcW w:w="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F5C538B" w14:textId="77777777" w:rsidR="0061133F" w:rsidRDefault="0061133F" w:rsidP="00B44062">
                  <w:pPr>
                    <w:pStyle w:val="divpadding-boxParagraph"/>
                    <w:rPr>
                      <w:rStyle w:val="divpadding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</w:p>
              </w:tc>
              <w:tc>
                <w:tcPr>
                  <w:tcW w:w="8320" w:type="dxa"/>
                  <w:tcBorders>
                    <w:left w:val="single" w:sz="8" w:space="0" w:color="D5D6D6"/>
                  </w:tcBorders>
                  <w:tcMar>
                    <w:top w:w="0" w:type="dxa"/>
                    <w:left w:w="10" w:type="dxa"/>
                    <w:bottom w:w="400" w:type="dxa"/>
                    <w:right w:w="0" w:type="dxa"/>
                  </w:tcMar>
                  <w:hideMark/>
                </w:tcPr>
                <w:p w14:paraId="43FE0165" w14:textId="77777777" w:rsidR="0061133F" w:rsidRDefault="00B44062" w:rsidP="00B44062">
                  <w:pPr>
                    <w:pStyle w:val="divdocumentparentContainerright-boxsectionexperienceheading"/>
                    <w:pBdr>
                      <w:bottom w:val="single" w:sz="8" w:space="3" w:color="D5D6D6"/>
                    </w:pBdr>
                    <w:spacing w:after="200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32"/>
                      <w:szCs w:val="32"/>
                    </w:rPr>
                    <w:t>Work History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anchor distT="0" distB="0" distL="114300" distR="114300" simplePos="0" relativeHeight="251658240" behindDoc="0" locked="0" layoutInCell="1" allowOverlap="1" wp14:anchorId="6159F747" wp14:editId="53705720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0</wp:posOffset>
                        </wp:positionV>
                        <wp:extent cx="305044" cy="305220"/>
                        <wp:effectExtent l="0" t="0" r="0" b="0"/>
                        <wp:wrapNone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divdocumentright-boxexperience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520"/>
                    <w:gridCol w:w="6020"/>
                  </w:tblGrid>
                  <w:tr w:rsidR="0061133F" w14:paraId="1DFF189E" w14:textId="77777777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028849F3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189A2FA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2021-05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2022-01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583E3766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0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5E02815" w14:textId="77777777" w:rsidR="0061133F" w:rsidRDefault="00B44062" w:rsidP="00B44062">
                        <w:pPr>
                          <w:pStyle w:val="divdocumentparentContainerright-boxsectionexperiencesinglecolumnpaddedline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txtBoldCharacter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8"/>
                            <w:szCs w:val="28"/>
                          </w:rPr>
                          <w:t>Recycling Educator</w:t>
                        </w:r>
                      </w:p>
                      <w:p w14:paraId="636E9A46" w14:textId="77777777" w:rsidR="0061133F" w:rsidRDefault="00B44062" w:rsidP="00B44062">
                        <w:pPr>
                          <w:pStyle w:val="divdocumentparentContainerright-boxsectionexperiencesinglecolumnpaddedline"/>
                          <w:spacing w:before="80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City Of Casey, VIC</w:t>
                        </w:r>
                      </w:p>
                      <w:p w14:paraId="252157CF" w14:textId="77777777" w:rsidR="0061133F" w:rsidRDefault="00B44062" w:rsidP="00B44062"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ind w:left="300" w:right="400" w:hanging="3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Actively listened to residence, handled concerns quickly and escalated major issues to supervisor.</w:t>
                        </w:r>
                      </w:p>
                      <w:p w14:paraId="0B3254A7" w14:textId="77777777" w:rsidR="0061133F" w:rsidRDefault="00B44062" w:rsidP="00B44062"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ind w:left="300" w:right="400" w:hanging="3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Collaborated with team members to achieve target results.</w:t>
                        </w:r>
                      </w:p>
                      <w:p w14:paraId="24E643D7" w14:textId="77777777" w:rsidR="0061133F" w:rsidRDefault="00B44062" w:rsidP="00B44062"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ind w:left="300" w:right="400" w:hanging="3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Resolved problems, improved operations and provided exceptional service.</w:t>
                        </w:r>
                      </w:p>
                      <w:p w14:paraId="30C55949" w14:textId="77777777" w:rsidR="0061133F" w:rsidRDefault="00B44062" w:rsidP="00B44062"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ind w:left="300" w:right="400" w:hanging="3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Worked with residence to understand needs and provide excellent service.</w:t>
                        </w:r>
                      </w:p>
                    </w:tc>
                  </w:tr>
                </w:tbl>
                <w:p w14:paraId="5E6029BB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xperience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520"/>
                    <w:gridCol w:w="6020"/>
                  </w:tblGrid>
                  <w:tr w:rsidR="0061133F" w14:paraId="39E71050" w14:textId="77777777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2A2DDDF3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CA88626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2013-08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2017-12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282F3599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0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6280799" w14:textId="77777777" w:rsidR="0061133F" w:rsidRDefault="00B44062" w:rsidP="00B44062">
                        <w:pPr>
                          <w:pStyle w:val="divdocumentparentContainerright-boxsectionexperiencesinglecolumnpaddedline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txtBoldCharacter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8"/>
                            <w:szCs w:val="28"/>
                          </w:rPr>
                          <w:t>Secretary</w:t>
                        </w:r>
                      </w:p>
                      <w:p w14:paraId="38B84A54" w14:textId="77777777" w:rsidR="0061133F" w:rsidRDefault="00B44062" w:rsidP="00B44062">
                        <w:pPr>
                          <w:pStyle w:val="divdocumentparentContainerright-boxsectionexperiencesinglecolumnpaddedline"/>
                          <w:spacing w:before="80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N &amp; M Enterprises, Belgrave, VIC</w:t>
                        </w:r>
                      </w:p>
                      <w:p w14:paraId="110858E0" w14:textId="77777777" w:rsidR="0061133F" w:rsidRDefault="00B44062" w:rsidP="00B44062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ind w:left="300" w:right="400" w:hanging="3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Maintain organized filling system of paper and electronic documents.</w:t>
                        </w:r>
                      </w:p>
                      <w:p w14:paraId="0846537C" w14:textId="77777777" w:rsidR="0061133F" w:rsidRDefault="00B44062" w:rsidP="00B44062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ind w:left="300" w:right="400" w:hanging="3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Coordinated communication, including taking calls, responding to emails and interfacing with clients.</w:t>
                        </w:r>
                      </w:p>
                      <w:p w14:paraId="0CFD61D0" w14:textId="77777777" w:rsidR="0061133F" w:rsidRDefault="00B44062" w:rsidP="00B44062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ind w:left="300" w:right="400" w:hanging="3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Created agendas, meeting notes and other documents to enhance collaborative processes.</w:t>
                        </w:r>
                      </w:p>
                      <w:p w14:paraId="6F9E3104" w14:textId="77777777" w:rsidR="0061133F" w:rsidRDefault="00B44062" w:rsidP="00B44062"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ind w:left="300" w:right="400" w:hanging="3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Established clear and consistent administrative procedures to minimize errors and avoidable delays.</w:t>
                        </w:r>
                      </w:p>
                      <w:p w14:paraId="22CB5918" w14:textId="77777777" w:rsidR="0061133F" w:rsidRDefault="0061133F" w:rsidP="00B44062">
                        <w:pPr>
                          <w:pStyle w:val="p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</w:p>
                      <w:p w14:paraId="6E25C442" w14:textId="77777777" w:rsidR="0061133F" w:rsidRDefault="0061133F" w:rsidP="00B44062">
                        <w:pPr>
                          <w:pStyle w:val="p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0699C1C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xperience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520"/>
                    <w:gridCol w:w="6020"/>
                  </w:tblGrid>
                  <w:tr w:rsidR="0061133F" w14:paraId="104AC949" w14:textId="77777777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1E96D037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ABE9324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2011-09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2012-10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1C1F98A8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0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33030F0" w14:textId="77777777" w:rsidR="0061133F" w:rsidRDefault="00B44062" w:rsidP="00B44062">
                        <w:pPr>
                          <w:pStyle w:val="divdocumentparentContainerright-boxsectionexperiencesinglecolumnpaddedline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txtBoldCharacter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8"/>
                            <w:szCs w:val="28"/>
                          </w:rPr>
                          <w:t>Graphic Designer</w:t>
                        </w:r>
                      </w:p>
                      <w:p w14:paraId="6AD21ABC" w14:textId="77777777" w:rsidR="0061133F" w:rsidRDefault="00B44062" w:rsidP="00B44062">
                        <w:pPr>
                          <w:pStyle w:val="divdocumentparentContainerright-boxsectionexperiencesinglecolumnpaddedline"/>
                          <w:spacing w:before="80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Art Strategies Australia, Moorabbin, VIC</w:t>
                        </w:r>
                      </w:p>
                      <w:p w14:paraId="19589D4E" w14:textId="77777777" w:rsidR="0061133F" w:rsidRDefault="00B44062" w:rsidP="00B44062"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ind w:left="300" w:right="400" w:hanging="3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Created digital image files for use in digital and traditional printing methods.</w:t>
                        </w:r>
                      </w:p>
                      <w:p w14:paraId="77977F3E" w14:textId="77777777" w:rsidR="0061133F" w:rsidRDefault="00B44062" w:rsidP="00B44062"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ind w:left="300" w:right="400" w:hanging="3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Leveraged proficiency in Adobe InDesign, Photoshop and Illustrator to design email blasts, catalogs, posters and other promotional materials.</w:t>
                        </w:r>
                      </w:p>
                      <w:p w14:paraId="09F9596C" w14:textId="77777777" w:rsidR="0061133F" w:rsidRDefault="00B44062" w:rsidP="00B44062"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ind w:left="300" w:right="400" w:hanging="3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lastRenderedPageBreak/>
                          <w:t>Selected colors and themes while adding functionality to create new designs.</w:t>
                        </w:r>
                      </w:p>
                      <w:p w14:paraId="3DE84D4A" w14:textId="77777777" w:rsidR="0061133F" w:rsidRDefault="00B44062" w:rsidP="00B44062"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ind w:left="300" w:right="400" w:hanging="3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Submitted design ideas to plan projects with customers and managers.</w:t>
                        </w:r>
                      </w:p>
                      <w:p w14:paraId="13E9ED8C" w14:textId="77777777" w:rsidR="0061133F" w:rsidRDefault="0061133F" w:rsidP="00B44062">
                        <w:pPr>
                          <w:pStyle w:val="p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2018BC8E" w14:textId="77777777" w:rsidR="0061133F" w:rsidRDefault="00B44062" w:rsidP="00B44062">
                  <w:pPr>
                    <w:pStyle w:val="divdocumentparentContainerright-boxsectioneducationheading"/>
                    <w:pBdr>
                      <w:bottom w:val="single" w:sz="8" w:space="3" w:color="D5D6D6"/>
                    </w:pBdr>
                    <w:spacing w:before="400" w:after="200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32"/>
                      <w:szCs w:val="32"/>
                    </w:rPr>
                    <w:lastRenderedPageBreak/>
                    <w:t>Education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anchor distT="0" distB="0" distL="114300" distR="114300" simplePos="0" relativeHeight="251659264" behindDoc="0" locked="0" layoutInCell="1" allowOverlap="1" wp14:anchorId="17CB5BE4" wp14:editId="6F90F79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317500</wp:posOffset>
                        </wp:positionV>
                        <wp:extent cx="305044" cy="305220"/>
                        <wp:effectExtent l="0" t="0" r="0" b="0"/>
                        <wp:wrapNone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divdocumentright-boxeducation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520"/>
                    <w:gridCol w:w="6020"/>
                  </w:tblGrid>
                  <w:tr w:rsidR="0061133F" w14:paraId="5AC641DE" w14:textId="77777777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70064E8D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D00758D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2022-05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2022-07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55AA85A7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0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9D632EF" w14:textId="77777777" w:rsidR="0061133F" w:rsidRDefault="00B44062" w:rsidP="00B44062">
                        <w:pPr>
                          <w:pStyle w:val="divdocumentparentContainerright-boxsectioneducationsinglecolumnpaddedline"/>
                          <w:spacing w:after="80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Junior Web Developer Bootcamp</w:t>
                        </w:r>
                      </w:p>
                      <w:p w14:paraId="796CB770" w14:textId="77777777" w:rsidR="0061133F" w:rsidRDefault="00B44062" w:rsidP="00B44062">
                        <w:pPr>
                          <w:pStyle w:val="divdocumentparentContainerright-boxsectioneducationsinglecolumnpaddedline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Generation Australia</w:t>
                        </w:r>
                      </w:p>
                    </w:tc>
                  </w:tr>
                </w:tbl>
                <w:p w14:paraId="02D9B6FF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ducation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520"/>
                    <w:gridCol w:w="6020"/>
                  </w:tblGrid>
                  <w:tr w:rsidR="0061133F" w14:paraId="5D7C8685" w14:textId="77777777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754E03D7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CF63995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2012-01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2014-05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1D0BD7E2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0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A65A8E7" w14:textId="77777777" w:rsidR="0061133F" w:rsidRDefault="00B44062" w:rsidP="00B44062">
                        <w:pPr>
                          <w:pStyle w:val="divdocumentparentContainerright-boxsectioneducationsinglecolumnpaddedline"/>
                          <w:spacing w:after="80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Bachelor of Arts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: </w:t>
                        </w:r>
                        <w:r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Visual Art &amp; Design</w:t>
                        </w:r>
                      </w:p>
                      <w:p w14:paraId="590DA1C6" w14:textId="77777777" w:rsidR="0061133F" w:rsidRDefault="00B44062" w:rsidP="00B44062">
                        <w:pPr>
                          <w:pStyle w:val="divdocumentparentContainerright-boxsectioneducationsinglecolumnpaddedline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ACU University - </w:t>
                        </w:r>
                        <w:r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Melbourne</w:t>
                        </w:r>
                      </w:p>
                      <w:p w14:paraId="7B040C6E" w14:textId="77777777" w:rsidR="0061133F" w:rsidRDefault="00B44062" w:rsidP="00B44062">
                        <w:pPr>
                          <w:pStyle w:val="p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Has been awarded a place on the 2013 Executive Dean's List</w:t>
                        </w:r>
                      </w:p>
                      <w:p w14:paraId="655DE08E" w14:textId="77777777" w:rsidR="0061133F" w:rsidRDefault="00B44062" w:rsidP="00B44062"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ind w:left="300" w:hanging="301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This </w:t>
                        </w: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honour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is granted to outstanding students with distinction average, which </w:t>
                        </w: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recognises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student who have excelled </w:t>
                        </w:r>
                        <w:proofErr w:type="gram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in particular year</w:t>
                        </w:r>
                        <w:proofErr w:type="gram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of study.</w:t>
                        </w:r>
                      </w:p>
                    </w:tc>
                  </w:tr>
                </w:tbl>
                <w:p w14:paraId="0D417B7B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ducation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520"/>
                    <w:gridCol w:w="6020"/>
                  </w:tblGrid>
                  <w:tr w:rsidR="0061133F" w14:paraId="0CC15D1F" w14:textId="77777777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242AC506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7D53885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2011-01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2011-12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69E608C7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0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8EB988E" w14:textId="77777777" w:rsidR="0061133F" w:rsidRDefault="00B44062" w:rsidP="00B44062">
                        <w:pPr>
                          <w:pStyle w:val="divdocumentparentContainerright-boxsectioneducationsinglecolumnpaddedline"/>
                          <w:spacing w:after="80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Diploma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: </w:t>
                        </w:r>
                        <w:r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Visual Art &amp; Design</w:t>
                        </w:r>
                      </w:p>
                      <w:p w14:paraId="41484665" w14:textId="77777777" w:rsidR="0061133F" w:rsidRDefault="00B44062" w:rsidP="00B44062">
                        <w:pPr>
                          <w:pStyle w:val="divdocumentparentContainerright-boxsectioneducationsinglecolumnpaddedline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ACU University - </w:t>
                        </w:r>
                        <w:r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Melbourne</w:t>
                        </w:r>
                      </w:p>
                    </w:tc>
                  </w:tr>
                </w:tbl>
                <w:p w14:paraId="711E2C3A" w14:textId="77777777" w:rsidR="0061133F" w:rsidRDefault="0061133F" w:rsidP="00B44062"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ducation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520"/>
                    <w:gridCol w:w="6020"/>
                  </w:tblGrid>
                  <w:tr w:rsidR="0061133F" w14:paraId="32F9A811" w14:textId="77777777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2D938F3A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0EA7C1D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2000-09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2002-04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0EA8286C" w14:textId="77777777" w:rsidR="0061133F" w:rsidRDefault="00B44062" w:rsidP="00B44062">
                        <w:pPr>
                          <w:pStyle w:val="divdocumentemptycellParagraph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0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4238070" w14:textId="77777777" w:rsidR="0061133F" w:rsidRDefault="00B44062" w:rsidP="00B44062">
                        <w:pPr>
                          <w:pStyle w:val="divdocumentparentContainerright-boxsectioneducationsinglecolumnpaddedline"/>
                          <w:spacing w:after="80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Associate of Arts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: </w:t>
                        </w:r>
                        <w:r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Graphic Design</w:t>
                        </w:r>
                      </w:p>
                      <w:p w14:paraId="41033449" w14:textId="77777777" w:rsidR="0061133F" w:rsidRDefault="00B44062" w:rsidP="00B44062">
                        <w:pPr>
                          <w:pStyle w:val="divdocumentparentContainerright-boxsectioneducationsinglecolumnpaddedline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University Of Applied Science - </w:t>
                        </w:r>
                        <w:r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Iran</w:t>
                        </w:r>
                      </w:p>
                    </w:tc>
                  </w:tr>
                </w:tbl>
                <w:p w14:paraId="2EB15BF5" w14:textId="77777777" w:rsidR="0061133F" w:rsidRDefault="00B44062" w:rsidP="00B44062">
                  <w:pPr>
                    <w:pStyle w:val="divdocumentparentContainerright-boxheading"/>
                    <w:pBdr>
                      <w:bottom w:val="single" w:sz="8" w:space="3" w:color="D5D6D6"/>
                    </w:pBdr>
                    <w:spacing w:before="400" w:after="200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32"/>
                      <w:szCs w:val="32"/>
                    </w:rPr>
                    <w:t>Certifications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anchor distT="0" distB="0" distL="114300" distR="114300" simplePos="0" relativeHeight="251660288" behindDoc="0" locked="0" layoutInCell="1" allowOverlap="1" wp14:anchorId="2776694B" wp14:editId="04B22037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317500</wp:posOffset>
                        </wp:positionV>
                        <wp:extent cx="305044" cy="305220"/>
                        <wp:effectExtent l="0" t="0" r="0" b="0"/>
                        <wp:wrapNone/>
                        <wp:docPr id="100009" name="Pictur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divdocumentdivfirstparagraph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520"/>
                    <w:gridCol w:w="6020"/>
                  </w:tblGrid>
                  <w:tr w:rsidR="0061133F" w14:paraId="06DCC242" w14:textId="77777777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6521A04A" w14:textId="77777777" w:rsidR="0061133F" w:rsidRDefault="00B44062" w:rsidP="00B44062">
                        <w:pPr>
                          <w:pStyle w:val="divdocumentemptycellParagraph"/>
                          <w:ind w:right="400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60F325D" w14:textId="77777777" w:rsidR="0061133F" w:rsidRDefault="00B44062" w:rsidP="00B44062">
                        <w:pPr>
                          <w:pStyle w:val="divdocumentemptycellParagraph"/>
                          <w:ind w:right="400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2007-10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200C00D0" w14:textId="77777777" w:rsidR="0061133F" w:rsidRDefault="00B44062" w:rsidP="00B44062">
                        <w:pPr>
                          <w:pStyle w:val="divdocumentemptycellParagraph"/>
                          <w:ind w:right="400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0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787FC0A" w14:textId="77777777" w:rsidR="0061133F" w:rsidRDefault="00B44062" w:rsidP="00B44062">
                        <w:pPr>
                          <w:pStyle w:val="p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Photography</w:t>
                        </w:r>
                      </w:p>
                    </w:tc>
                  </w:tr>
                </w:tbl>
                <w:p w14:paraId="5E152169" w14:textId="77777777" w:rsidR="0061133F" w:rsidRDefault="0061133F" w:rsidP="00B44062"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</w:p>
              </w:tc>
            </w:tr>
          </w:tbl>
          <w:p w14:paraId="4C63FFAA" w14:textId="77777777" w:rsidR="0061133F" w:rsidRDefault="0061133F" w:rsidP="00B44062">
            <w:pPr>
              <w:rPr>
                <w:rStyle w:val="parentContainer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</w:tr>
    </w:tbl>
    <w:p w14:paraId="35E62BBD" w14:textId="77777777" w:rsidR="0061133F" w:rsidRDefault="00B44062" w:rsidP="00B44062">
      <w:pPr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rStyle w:val="divdocumenttopsectionleft-box"/>
          <w:rFonts w:ascii="Century Gothic" w:eastAsia="Century Gothic" w:hAnsi="Century Gothic" w:cs="Century Gothic"/>
          <w:noProof/>
          <w:color w:val="343434"/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408A99C6" wp14:editId="203A18D3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3831301" cy="889025"/>
            <wp:effectExtent l="0" t="0" r="0" b="0"/>
            <wp:wrapTopAndBottom/>
            <wp:docPr id="100003" name="Picture 1000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831301" cy="88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1133F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D2B1364-B964-2048-9288-F3C21C41FF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FB76DAA-6F0B-6648-BDA3-277B5FA18A3D}"/>
    <w:embedBold r:id="rId3" w:fontKey="{D4D0AC7C-EC39-834C-98EB-803703896D8D}"/>
    <w:embedItalic r:id="rId4" w:fontKey="{5ED33AA7-9DBC-AE40-A0D6-ED60D5C2FC45}"/>
    <w:embedBoldItalic r:id="rId5" w:fontKey="{EA630E0C-2479-C94B-AF65-96FD5C3AD0F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137146E3-272B-0542-8FF4-D3CCE82020A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4A02E426-B65B-814D-BC70-0A6C36BDBDB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D0C78137-792B-9741-86EA-1047BF11264E}"/>
    <w:embedBold r:id="rId9" w:fontKey="{3A0DF685-AE94-2A43-B7E6-9AC293148C6E}"/>
    <w:embedItalic r:id="rId10" w:fontKey="{3E1F91E0-ED81-B244-BF35-72B4561DE09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9A214136-F8C1-FF47-9672-6136936A6A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C76648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4C94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F46A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5287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9235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7C75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DA3D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03EEF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CFAD7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F50D3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E2C4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1215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A4B0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369F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DC05C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B4DB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7489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F65F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CE44D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26D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74AD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AA023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7EE2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ACCA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BAE2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40BD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7E74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8C46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EAC2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4E8E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84AB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7EC0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6084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04C2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F006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7C4EB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940603891">
    <w:abstractNumId w:val="0"/>
  </w:num>
  <w:num w:numId="2" w16cid:durableId="558051391">
    <w:abstractNumId w:val="1"/>
  </w:num>
  <w:num w:numId="3" w16cid:durableId="2018343213">
    <w:abstractNumId w:val="2"/>
  </w:num>
  <w:num w:numId="4" w16cid:durableId="1222791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133F"/>
    <w:rsid w:val="0061133F"/>
    <w:rsid w:val="00B33617"/>
    <w:rsid w:val="00B4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4165"/>
  <w15:docId w15:val="{C2A2AB0C-D2EC-427A-938A-56FDE17B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fontsize">
    <w:name w:val="div_document_fontsize"/>
    <w:basedOn w:val="Normal"/>
    <w:rPr>
      <w:sz w:val="22"/>
      <w:szCs w:val="22"/>
    </w:rPr>
  </w:style>
  <w:style w:type="character" w:customStyle="1" w:styleId="divdocumenttopsectionleft-box">
    <w:name w:val="div_document_topsection_left-box"/>
    <w:basedOn w:val="DefaultParagraphFont"/>
  </w:style>
  <w:style w:type="paragraph" w:customStyle="1" w:styleId="divdocumentleft-boxsectionnth-child1">
    <w:name w:val="div_document_left-box_section_nth-child(1)"/>
    <w:basedOn w:val="Normal"/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10" w:color="auto"/>
        <w:left w:val="none" w:sz="0" w:space="20" w:color="auto"/>
        <w:right w:val="none" w:sz="0" w:space="20" w:color="auto"/>
      </w:pBdr>
      <w:spacing w:line="750" w:lineRule="atLeast"/>
    </w:pPr>
    <w:rPr>
      <w:b/>
      <w:bCs/>
      <w:color w:val="003D73"/>
      <w:sz w:val="68"/>
      <w:szCs w:val="6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i/>
      <w:iCs/>
      <w:color w:val="003D73"/>
      <w:sz w:val="34"/>
      <w:szCs w:val="34"/>
    </w:rPr>
  </w:style>
  <w:style w:type="character" w:customStyle="1" w:styleId="divdocumenttopsectionright-box">
    <w:name w:val="div_document_topsection_right-box"/>
    <w:basedOn w:val="DefaultParagraphFont"/>
  </w:style>
  <w:style w:type="paragraph" w:customStyle="1" w:styleId="divdocumenttopsectionright-boxsectionnth-child1">
    <w:name w:val="div_document_topsection_right-box_section_nth-child(1)"/>
    <w:basedOn w:val="Normal"/>
  </w:style>
  <w:style w:type="paragraph" w:customStyle="1" w:styleId="divdocumenttopsectionright-boxsectionparagraph">
    <w:name w:val="div_document_topsection_right-box_section_paragraph"/>
    <w:basedOn w:val="Normal"/>
    <w:pPr>
      <w:pBdr>
        <w:right w:val="none" w:sz="0" w:space="20" w:color="auto"/>
      </w:pBdr>
    </w:pPr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</w:style>
  <w:style w:type="table" w:customStyle="1" w:styleId="divdocumenttopsection">
    <w:name w:val="div_document_topsection"/>
    <w:basedOn w:val="TableNormal"/>
    <w:tblPr/>
  </w:style>
  <w:style w:type="character" w:customStyle="1" w:styleId="parentContainerCell">
    <w:name w:val="parentContainerCell"/>
    <w:basedOn w:val="DefaultParagraphFont"/>
  </w:style>
  <w:style w:type="paragraph" w:customStyle="1" w:styleId="parentContainerCellParagraph">
    <w:name w:val="parentContainerCell Paragraph"/>
    <w:basedOn w:val="Normal"/>
  </w:style>
  <w:style w:type="character" w:customStyle="1" w:styleId="divsidepaddingbox">
    <w:name w:val="div_sidepaddingbox"/>
    <w:basedOn w:val="div"/>
    <w:rPr>
      <w:bdr w:val="none" w:sz="0" w:space="0" w:color="auto"/>
      <w:vertAlign w:val="baseline"/>
    </w:rPr>
  </w:style>
  <w:style w:type="character" w:customStyle="1" w:styleId="div">
    <w:name w:val="div"/>
    <w:basedOn w:val="DefaultParagraphFont"/>
    <w:rPr>
      <w:bdr w:val="none" w:sz="0" w:space="0" w:color="auto"/>
      <w:vertAlign w:val="baseline"/>
    </w:rPr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left-boxdivheading">
    <w:name w:val="div_document_left-box_div_heading"/>
    <w:basedOn w:val="Normal"/>
    <w:pPr>
      <w:spacing w:line="440" w:lineRule="atLeast"/>
    </w:pPr>
  </w:style>
  <w:style w:type="paragraph" w:customStyle="1" w:styleId="divdocumentleft-boxsectionnth-child1sectiontitle">
    <w:name w:val="div_document_left-box_section_nth-child(1)_sectiontitle"/>
    <w:basedOn w:val="Normal"/>
  </w:style>
  <w:style w:type="character" w:customStyle="1" w:styleId="divdocumentleft-boxsectionnth-child1sectiontitleCharacter">
    <w:name w:val="div_document_left-box_section_nth-child(1)_sectiontitle Character"/>
    <w:basedOn w:val="DefaultParagraphFont"/>
  </w:style>
  <w:style w:type="paragraph" w:customStyle="1" w:styleId="divParagraph">
    <w:name w:val="div Paragraph"/>
    <w:basedOn w:val="Normal"/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mt5">
    <w:name w:val="div_document_mt5"/>
    <w:basedOn w:val="Normal"/>
  </w:style>
  <w:style w:type="paragraph" w:customStyle="1" w:styleId="divdocumentleft-boxsectiontitle">
    <w:name w:val="div_document_left-box_sectiontitle"/>
    <w:basedOn w:val="Normal"/>
  </w:style>
  <w:style w:type="character" w:customStyle="1" w:styleId="documentcol-60nth-last-child1">
    <w:name w:val="document_col-60_nth-last-child(1)"/>
    <w:basedOn w:val="DefaultParagraphFont"/>
  </w:style>
  <w:style w:type="paragraph" w:customStyle="1" w:styleId="divdocumentSECTIONHILTfirstparagraphratvtext">
    <w:name w:val="div_document_SECTION_HILT_firstparagraph_ratvtext"/>
    <w:basedOn w:val="Normal"/>
  </w:style>
  <w:style w:type="paragraph" w:customStyle="1" w:styleId="documentcol-60nth-last-child1ratvtextp">
    <w:name w:val="document_col-60_nth-last-child(1)_ratvtext_p"/>
    <w:basedOn w:val="Normal"/>
  </w:style>
  <w:style w:type="table" w:customStyle="1" w:styleId="divdocumentdivfirstparagraphTable">
    <w:name w:val="div_document_div_firstparagraph Table"/>
    <w:basedOn w:val="TableNormal"/>
    <w:tblPr/>
  </w:style>
  <w:style w:type="paragraph" w:customStyle="1" w:styleId="divdocumentpaddedline">
    <w:name w:val="div_document_paddedline"/>
    <w:basedOn w:val="Normal"/>
  </w:style>
  <w:style w:type="table" w:customStyle="1" w:styleId="divdocumentdivparagraph">
    <w:name w:val="div_document_div_paragraph"/>
    <w:basedOn w:val="TableNormal"/>
    <w:tblPr/>
  </w:style>
  <w:style w:type="paragraph" w:customStyle="1" w:styleId="documentcol-containerany">
    <w:name w:val="document_col-container_any"/>
    <w:basedOn w:val="Normal"/>
    <w:rPr>
      <w:sz w:val="22"/>
      <w:szCs w:val="22"/>
    </w:rPr>
  </w:style>
  <w:style w:type="character" w:customStyle="1" w:styleId="divpadding-box">
    <w:name w:val="div_padding-box"/>
    <w:basedOn w:val="div"/>
    <w:rPr>
      <w:bdr w:val="none" w:sz="0" w:space="0" w:color="auto"/>
      <w:vertAlign w:val="baseline"/>
    </w:rPr>
  </w:style>
  <w:style w:type="paragraph" w:customStyle="1" w:styleId="divpadding-boxParagraph">
    <w:name w:val="div_padding-box Paragraph"/>
    <w:basedOn w:val="divParagraph"/>
  </w:style>
  <w:style w:type="character" w:customStyle="1" w:styleId="divdocumentparentContainerright-box">
    <w:name w:val="div_document_parentContainer_right-box"/>
    <w:basedOn w:val="DefaultParagraphFont"/>
  </w:style>
  <w:style w:type="paragraph" w:customStyle="1" w:styleId="divdocumentparentContainerright-boxsectionexperience">
    <w:name w:val="div_document_parentContainer_right-box_section_experience"/>
    <w:basedOn w:val="Normal"/>
  </w:style>
  <w:style w:type="paragraph" w:customStyle="1" w:styleId="divdocumentparentContainerright-boxsectionexperienceheading">
    <w:name w:val="div_document_parentContainer_right-box_section_experience_heading"/>
    <w:basedOn w:val="Normal"/>
  </w:style>
  <w:style w:type="character" w:customStyle="1" w:styleId="divdocumentright-boxsectiontitle">
    <w:name w:val="div_document_right-box_sectiontitle"/>
    <w:basedOn w:val="DefaultParagraphFont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parentContainerright-boxsectionexperiencesinglecolumnpaddedline">
    <w:name w:val="div_document_parentContainer_right-box_section_experience_singlecolumn_paddedline"/>
    <w:basedOn w:val="Normal"/>
  </w:style>
  <w:style w:type="character" w:customStyle="1" w:styleId="divdocumenttxtBoldCharacter">
    <w:name w:val="div_document_txtBold Character"/>
    <w:basedOn w:val="DefaultParagraphFont"/>
    <w:rPr>
      <w:b/>
      <w:bCs/>
    </w:rPr>
  </w:style>
  <w:style w:type="paragraph" w:customStyle="1" w:styleId="divdocumentparentContainerright-boxsectionexperiencesinglecolumnjobline">
    <w:name w:val="div_document_parentContainer_right-box_section_experience_singlecolumn_jobline"/>
    <w:basedOn w:val="Normal"/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right-boxexperienceparagraph">
    <w:name w:val="div_document_right-box_experience_paragraph"/>
    <w:basedOn w:val="TableNormal"/>
    <w:tblPr/>
  </w:style>
  <w:style w:type="paragraph" w:customStyle="1" w:styleId="divdocumentparentContainerright-boxsectioneducation">
    <w:name w:val="div_document_parentContainer_right-box_section_education"/>
    <w:basedOn w:val="Normal"/>
  </w:style>
  <w:style w:type="paragraph" w:customStyle="1" w:styleId="divdocumentparentContainerright-boxsectioneducationheading">
    <w:name w:val="div_document_parentContainer_right-box_section_education_heading"/>
    <w:basedOn w:val="Normal"/>
  </w:style>
  <w:style w:type="paragraph" w:customStyle="1" w:styleId="divdocumentparentContainerright-boxsectioneducationsinglecolumnpaddedline">
    <w:name w:val="div_document_parentContainer_right-box_section_education_singlecolumn_paddedline"/>
    <w:basedOn w:val="Normal"/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right-boxeducationparagraph">
    <w:name w:val="div_document_right-box_education_paragraph"/>
    <w:basedOn w:val="TableNormal"/>
    <w:tblPr/>
  </w:style>
  <w:style w:type="paragraph" w:customStyle="1" w:styleId="divdocumentparentContainerright-boxsection">
    <w:name w:val="div_document_parentContainer_right-box_section"/>
    <w:basedOn w:val="Normal"/>
  </w:style>
  <w:style w:type="paragraph" w:customStyle="1" w:styleId="divdocumentparentContainerright-boxheading">
    <w:name w:val="div_document_parentContainer_right-box_heading"/>
    <w:basedOn w:val="Normal"/>
  </w:style>
  <w:style w:type="table" w:customStyle="1" w:styleId="divdocumentparentContainer">
    <w:name w:val="div_document_parentContainer"/>
    <w:basedOn w:val="TableNormal"/>
    <w:tblPr/>
  </w:style>
  <w:style w:type="table" w:customStyle="1" w:styleId="parentContainerContainer">
    <w:name w:val="parentContainer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Raziyeh Mollaei</dc:title>
  <cp:lastModifiedBy>Nilia.gumtree@gmail.com</cp:lastModifiedBy>
  <cp:revision>2</cp:revision>
  <dcterms:created xsi:type="dcterms:W3CDTF">2022-08-10T22:45:00Z</dcterms:created>
  <dcterms:modified xsi:type="dcterms:W3CDTF">2022-08-30T03:41:00Z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c3aa2508-39cc-433f-8edf-2ea96ea3e5d4</vt:lpwstr>
  </property>
  <property fmtid="{D5CDD505-2E9C-101B-9397-08002B2CF9AE}" pid="3" name="x1ye=0">
    <vt:lpwstr>THIAAB+LCAAAAAAABAAUmjVi5EAURA+kQEyhmJmVacTMePr1xg6mp3//qvdssxjO8CzCkCJOU5BAiSTNEiwrkiRE4ChDXlHyXnIX9Z3EOuJQPFASQMXzmkp+8zaofNY+nZVuaRm95oBei2zUrZe+CVhFI9oJlT7YoETL8LakVn4MGLSmEOka9ry9NOMvvAtV6Lx1DpKDR61H7MhyTDL3dRqcg243+hCdcn8m9u3podpiHI80PYjSPZeVwA1rNcF</vt:lpwstr>
  </property>
  <property fmtid="{D5CDD505-2E9C-101B-9397-08002B2CF9AE}" pid="4" name="x1ye=1">
    <vt:lpwstr>shxfvA4oS6XOnG+Yq1AjY20QR51WgAHoTxv9i2ykFsyvdOLkizWZ6g0BWC/AYY/xgezxxyCYuI2bY3sF/RWlj9oCUL5JEGzYLhlPzQFJf0M99n0RLJ3LQOz2Pu1eIpGkdSKUBqYkhbnQ6+h5jTP8QxA40IZQecGI1qqGiVkEYXgdMrmddxE5Rev3C0fzQ6A8T4OQncyivbBrOCYwjmBfWib+qaTW8Ldpyh1UeEqDqAjHmQyRKPxUIw8o9GyuklN</vt:lpwstr>
  </property>
  <property fmtid="{D5CDD505-2E9C-101B-9397-08002B2CF9AE}" pid="5" name="x1ye=10">
    <vt:lpwstr>f7RWBcmfVR7lq/zdeS7w6Y+w9vQMdZ+11B1OpKuQtuyW7RtGSPkW1dR4zSxRGPuA8PfwFxDBYRD/BjrlUDuzuGMLVFXpktC0KAr9JpcOZRAf5J0mUXSMIUjvZ3Q/YM/HhuZjVQlVdybYwpznamL49al3Cdj0OryN5etXEXwXNWYQ9fGj/WNteTjiWZLolIL8rBjF/657sQ4+TXZER022l+wsJB8LEJqoOzGr+VqwQag574PgrO+kq18JG0Bd8OT</vt:lpwstr>
  </property>
  <property fmtid="{D5CDD505-2E9C-101B-9397-08002B2CF9AE}" pid="6" name="x1ye=100">
    <vt:lpwstr>VbDXI5qIo/w4m3KVwrcpQPP9S26oplsP7YONzbFj1RDrskmEEf7V5R8JezNxQ4QCbPquMO8btHPrJvf8iLhKNZdNXRYBxHpH5EtILxlmF6JWBZM0sqNWG+7XMevkHW04iwKSs1AjSfuIRs5+X/uiSyl8cloXYkplmdQf9JpOBJHK1yPgWVILc0q4+5f3loA/8R6YZpSGfMIuh5zktcFgesrSM1yDP4JoOSzpGBxMIuyluWjCfh25AFk+PgqSvl5</vt:lpwstr>
  </property>
  <property fmtid="{D5CDD505-2E9C-101B-9397-08002B2CF9AE}" pid="7" name="x1ye=101">
    <vt:lpwstr>Je7jjKfMVp2sekboWXZlPQlAQ/7L6W2IW/jVLceVKkDUjst/0NGFt7UV/UliPb2cty1sKPjbk+3XE5af5rPqGZroDi1Zvof7dkwwV0ZcUQEQfZPHFvsu5LLDGRcyHlbjDvnAuwWOqBm9x2PU1SSv8C+A17yHVyRR5MP3esiaaC4FrS/dP1RW9m6KtveqUjA0VsRkS1/fWu9T2pTWq9iWrpUC9J0QOtoaVVTjkh4ZNgZOFhw6+t2l7Nblv9NlhQn</vt:lpwstr>
  </property>
  <property fmtid="{D5CDD505-2E9C-101B-9397-08002B2CF9AE}" pid="8" name="x1ye=102">
    <vt:lpwstr>wDnEx9EmkOHO7VCTYFZHtsGj/0kjKyuSXS08Iicw/+1dG3pqxR+WDxAEz75Lz6+ekUWC5fge9J1vI1irJNIo0FSh6ukT8yOifMLq/hTXr6KyOSoPjCAggN8Y3YIZecDXuxnzQj5/5ny0TwYneDxzUBjZd11kPefM6loFRLSVi6K/mewWGQeQP2izql+xixHXgsqCesGrR0EICyyHylh3KDj2R+UGXHcXVRk1DEWdhKVMCJIVjCPw5lhJ3XkzVjY</vt:lpwstr>
  </property>
  <property fmtid="{D5CDD505-2E9C-101B-9397-08002B2CF9AE}" pid="9" name="x1ye=103">
    <vt:lpwstr>cdztKXUJOGi8sqMf72HYVTacKBAirUZfeRdmWft2b52L72vGhAlRQ9C3OVS6ZC5s57PvRk4WjoxK90obiSU8rJbTGjfzaWN37j+PWfNpdnKEOh23tA+CzPAjx/eCdR9l+p5b2u5TyFJtCRM4TzuMFjRu34gjRuK8Hi4jnN61AP3gKGZEdJTfbhKSlT7AdifowWpX1rUOexj9ExCX8VfzdYRX0LgCBLT+xfssHA0XoNWk/WJsxEBYw38KJquQ4Ke</vt:lpwstr>
  </property>
  <property fmtid="{D5CDD505-2E9C-101B-9397-08002B2CF9AE}" pid="10" name="x1ye=104">
    <vt:lpwstr>Cy5EKWZIDewF2JiPBGH3m8gKWj6ffUkPUlfTbMq/7d/3x/M50WqvbGpZpEqlBJOzmLiac0SVnjPPBxV8nNLic/+k2jJKN0+p74Jzwew6mAfwzfimYo/LblULfOunbrxpwKqg2hTl53onZT/nlCDRQDZ6mCCGy9d+ozd6Z1XtnjlL6dvD1W49ijCUT+OrCB54y7ws2aeRNDSg0RhERMJukqb4/gAs1ze2ZO/qzxkeISITAJUnkiafII+g34N9MWn</vt:lpwstr>
  </property>
  <property fmtid="{D5CDD505-2E9C-101B-9397-08002B2CF9AE}" pid="11" name="x1ye=105">
    <vt:lpwstr>O6tI+NNRT+sxOnRZU0PC1fMxjfQ+fnjSYBAKQ/VtMIqnd8JO4hWVWpd/hqfYtlCtJKtswGAMw2H1RwIsOtNTAV+GHz+BoPxafQFjO6XI/xznYGQUTl9DPjwpDdn4VCuHaAqwvMEHjTGh6oLFVUcxrr1hPfn1eP0d9Ke6nUpNkSQ7oHQckLIHpp5949Uc1EjucvNY23HzRaFuhkl+uTYlCZpL/7ComW3mc233/6IFkO1qK0Q4TfsQPoBSath0Ur1</vt:lpwstr>
  </property>
  <property fmtid="{D5CDD505-2E9C-101B-9397-08002B2CF9AE}" pid="12" name="x1ye=106">
    <vt:lpwstr>qY+UaQ2Q4r6NKg6akG9iFPZ7yelZV708PNeLc89jAfe48/EiruR4QZs+iAZTT82l1FF5QPDocxwPK34iDMoWa1ThlDa66lvRtCVOmw06ONWM/DCvCJcR1So4e71aU5ZNsd7PeGpLwhfKTVQTopSzTB3GT2dm7jDSs25WDh7ZLaALTkQGg3HgMPCZ3oweC4bGcIB3BCPkMLR0MJj1RTYpe+QZC6f3sDIPpfAizNhqNY+Xz9fTTo5hNB67CHsuC1C</vt:lpwstr>
  </property>
  <property fmtid="{D5CDD505-2E9C-101B-9397-08002B2CF9AE}" pid="13" name="x1ye=107">
    <vt:lpwstr>W0lAGMvKuQW4RzULZOK9C1IhHyR2Dul1DRZlORtBbtgohv8jOuBqdUfDV8TJVj0m7xxCxHXGN92KKBqaUD+Vs1Pbq4oKTboCjoqFpMnvrWIv35dpGl9wAUewejaIyfyJR7NlJMsKOyTJuLTsaTCHTHatX9CG3A6qbi/7EwAISFacq5CJ5SGVSZqvMQJfK9U5dpS2FZeOx2qxOm3JpXhpch+JOxHIaELMoC/FD8LxIEG+vsWdMXXjyqk435x+Xax</vt:lpwstr>
  </property>
  <property fmtid="{D5CDD505-2E9C-101B-9397-08002B2CF9AE}" pid="14" name="x1ye=108">
    <vt:lpwstr>FxLjVrmZgwXeTkocTDVLHYknXhTrx2MVyCbOYD5J8LorfqrObeRE4AIoJ/gEsBf45XN+L2SubkBEuVIAbt/LQ+En9FV1cp4pFIeQpGSCPUW8tCcAUJxaB7+qld0YGMHpQW3FraljH1OdPM+su0SCJmlxt8ogEBytVSeCJTYqbJP1BQiZQHk3NyveHX6SRRtACUwmmdadqPmJVVKFoQI1dztapWhhOJWdeB4kpRDb8InweBoap2l/cteND97+hAV</vt:lpwstr>
  </property>
  <property fmtid="{D5CDD505-2E9C-101B-9397-08002B2CF9AE}" pid="15" name="x1ye=109">
    <vt:lpwstr>KGUiS9XMzRncdcYkTUVloYdSa5YpnxtOOc+mGaTfG52H8hVCxe3ErSbn99c5zWj+oe+Qo5GOIhfSrgRVQBuGdynZM+IJgBfJa/XsrdMW4Ji3c8SB2wizPyULUYm/4v5sRKUuRi7RFH3i/AqtHTndavd/6gtWDuathnSRVzDIyS5x03cNVicKCeERpGUpB1Yh0X4bEGR0SnRDj5h9FLXt+NIVOKcDrtr8PzLS+3pV6YJa1YnqFcaS7wfggMzzyqO</vt:lpwstr>
  </property>
  <property fmtid="{D5CDD505-2E9C-101B-9397-08002B2CF9AE}" pid="16" name="x1ye=11">
    <vt:lpwstr>bmLSb4hFd3Aj8nMMBRLWxlyIdZFlEl7eE0e/0Xsm2Z/UXCHcGNtSro6u6sIvOnuIL1QRJu44jhuzmHDCrAtPxZ1RnG7axc0RukCLIdpveevJ2FX4l7U5us/uvpxr81PA8KaVQrOOMFbTs92CaKP8zTsI7eB1ZIO05WpZs/p6uTDUOUjBreSUQKjWLsn7gy4s7SNJuoRYUHwe5q/QCFO9sJTA7KSIRpbnwP87nJ6rszaBg7UeRu5UZshInqdGdNR</vt:lpwstr>
  </property>
  <property fmtid="{D5CDD505-2E9C-101B-9397-08002B2CF9AE}" pid="17" name="x1ye=110">
    <vt:lpwstr>5YkH4dAN2qJijKRfPcPD+z9Hzo1H915JiDoC0ooeKSmX7P0wcaHnhSOzvaw+d8cJkldWVctd+gNrMq67TY7XXFPmjaejjmSAEfFgFdEU6tAIWjhKJnlBmxK404Dag2EG1MsrsouCks0jmtUEK/2mTjJsPgabacoc/60dEcy0OUwCJf7MDEb/0pcwnd9/3Xw3RLw6Bv+gEDV66DHNCqkZv2o0cEL3OBDHxP/6wJQ4q9UmtoE7TI3SuBqsaDA6Jjq</vt:lpwstr>
  </property>
  <property fmtid="{D5CDD505-2E9C-101B-9397-08002B2CF9AE}" pid="18" name="x1ye=111">
    <vt:lpwstr>Z9YWwY7VNHBQGivjYYy0EcYtVZyoNKZyvrIwRjTn5oF589mIZhK62Xt9EVbixyk7AhC/RQEuhjZhpKaU3jvFL/XGboAbI9hfC3pJ3g3d89HLlYNc1KOIPTgMoo7dBXrQ51rGFjhXvvwt+Q/TyXc62GdXWdXzMExWDLM1GIFgSjCFKK4zoJiPEk+C1z1CGsOgN/R1u8jcHn6eUALwOa0Wbgjr8KHXhlFjkXu+XrlnoeYUh3jp0Mo1Qeci1RVzVsu</vt:lpwstr>
  </property>
  <property fmtid="{D5CDD505-2E9C-101B-9397-08002B2CF9AE}" pid="19" name="x1ye=112">
    <vt:lpwstr>ybDpqaXGGK9aGPt+xsgfC6nGu1nuVur3ePoYdVbr7oO2GYkJptZHhq+hDkxp32WG5mEuNufz9YcRkMv91mC4tHeJMl0YrhFYHdo+UYXAVik6CtgwNAQxtiiRh7Rc0MMFm6ZO3CeGIXvsxSQfGt7Dlcpn2zWkdKHP7kipnkIiNumdPMAxj2XwQtYPUIlf5AGniW2lm0F8nTS+Qwh1t2EGEJM0DroCgu6bRslSVaTkB5oV+SmNUDXnvZYJ3rAl2pk</vt:lpwstr>
  </property>
  <property fmtid="{D5CDD505-2E9C-101B-9397-08002B2CF9AE}" pid="20" name="x1ye=113">
    <vt:lpwstr>U2lm+xjh+UCp7DjKLFnWLQKWRfmAOuo8J0ADMMZI2fuCxmMELONvWh52N91ZRaR/v8DKvrr1rHjsHJi6K2DCSMi8kgXz2tRtyS6PB7M8R1HJzEIqLbp4ty+KojtlKZsongve//+Bi3TG8hAMUVVvhiuQcpZ/Znt+g4ZdHPgFbn2R71IgLcGgMXREYsDbPtSt7qVBG7Vg8MpC9q5JrJ8VhLZ83p+JEqoVHwqXATV8XBOAG+ll4T10Uqv+Yq587eK</vt:lpwstr>
  </property>
  <property fmtid="{D5CDD505-2E9C-101B-9397-08002B2CF9AE}" pid="21" name="x1ye=114">
    <vt:lpwstr>BU/E3hJKWfp1F95KCqztO4kq4KFDgw4LxE24rcisEQpyrZtxPFmFjXqn07QbEWA3f03gSUZhxSn+BVW6iEchoWF1mSstzCe2loUIiS0iLQtJ8iGMRljTt7g+GZkR8Oky1Pn1Umqub/7nKG+Hq7Vdj+GRNp7NruUh/2crcGgEt9vqFquN0pGRZtQXitFHn3SFC32q9vly1Zf7zgrX9VnC+jLY56HSJQuFhuhMpQVRFpGVZFbJs0gW7GFQgj7Gm/K</vt:lpwstr>
  </property>
  <property fmtid="{D5CDD505-2E9C-101B-9397-08002B2CF9AE}" pid="22" name="x1ye=115">
    <vt:lpwstr>4BXX6/S51FSvuPJxdK7eUc7awXbJ/ztFyeysj3Ie8SnPr28iWA4IVRfkscwPyfTljTrsr73eKNpHOa1/+1OApY+0vIeqrLKeKm65G1Td4gLnM6JsyJXTEVtSZpAWBNjW6E1LQryoUX9sgPc5zNt7XAh6FY7N5epTyVyGQgmMCS4IC6Dgx5pJbCwxC8/otlLxqcQkwwez4fy+Uxsny56GEd50c3DOsfSsSNgiVfDMf73D8YJvfdMcgAA</vt:lpwstr>
  </property>
  <property fmtid="{D5CDD505-2E9C-101B-9397-08002B2CF9AE}" pid="23" name="x1ye=12">
    <vt:lpwstr>0HU1+ttJGuEvkj4UyYHRt9Nf/Fv2PucJ4e+nE72sQfEjczJqew473hOTAguNTyjD9BOjvq7EhZMg8/kNaPe6oZ9xL2NlGxi3GnwNpeff11dYg3CfF+uU/e9jnl0mvgAOsDUvKI3WyPtFgOZb/Xd30YJX2R/FBLo35u6+Ij992Jd4YFHtc4E3rEcySMO8T7OWlyh7f0da6uJnpL8N31b48FW8hB7+3AmuWYTnkenEpwVFK30gcNwmaPydPrKBSyb</vt:lpwstr>
  </property>
  <property fmtid="{D5CDD505-2E9C-101B-9397-08002B2CF9AE}" pid="24" name="x1ye=13">
    <vt:lpwstr>dNG8ZFRLGqJ+r8D+naw59hddMiqVG0naP5gmGaS5HJ2aXmAB30SpimIie8A22MSDiD6yMtYndQ8xD78LyLnuDzUKI4s1/X5253eOFcxVtHvOJuieggn3kv25bnmihGeCouy8br8GPmnYolFX2NMzDfvf2O8HPxVQ9PmLCgV1QM3jySZyjdXtVhR+j3YEp2Bn/k94xyyptgPa2ZSF/hFaWwUrs2H6FqkTJ9fel2cG/t7KOw25T2CYSMhA8aHc467</vt:lpwstr>
  </property>
  <property fmtid="{D5CDD505-2E9C-101B-9397-08002B2CF9AE}" pid="25" name="x1ye=14">
    <vt:lpwstr>t+Fue82CqeFuQRQ87GJd3WaWyqS9AMN/iDSpOzobbIVslx6E3y1ceftNtUi1mA4UWZpSvBMI3FuOsin0p42hcacOiRjf6ydaDWdrBEQGCkYZTmn+BJGC9RDfIIA3ttMXKOnjWQjyiMexHoms154gUnx1gSV8SLp9fGEryWkjOW4gmw2LPxkAsUWa7Iv2FzR4sSBg/CibYeUIMoUlOuWK1YP497Rvg86MSUO219j6rINPxnOb+jsjvAEdCWVu1iF</vt:lpwstr>
  </property>
  <property fmtid="{D5CDD505-2E9C-101B-9397-08002B2CF9AE}" pid="26" name="x1ye=15">
    <vt:lpwstr>FQFlk9JwwBWzbtOREzio7Js5hOCbtJT8BUOTf8AR7CbopueETzg5GANNGJz3sUHBXNRJxkY+rzNk7BfW0IP9EMHBk3rqGnmyXQyi9Ll0tnCVWXQz8qTrZ5KS8mzkF5PKcu/BCIwMMGxTr9ubllboa9M5zmYBg556U8zozL8A0ri8K6nk61LLkrtN6bUH3eL63KL5C+c2VdfFCZjwjTGAlS0cdEwWeCY+i/RHiEkX9FXlEXVtOahlQHYTrWC3kl0</vt:lpwstr>
  </property>
  <property fmtid="{D5CDD505-2E9C-101B-9397-08002B2CF9AE}" pid="27" name="x1ye=16">
    <vt:lpwstr>8OCkLyR5xgNI4TlEcXqGZNVAhjnGj+drNMxtzL8MNAePSVM1k5OBlLS/gsHcsWcnsTjEXeGOZ/2D4cBsJIQzNf7iz1zyMj/+XDpLAsozpZTTjL88/Lgw/SOTD4u7PBBOmH2XYK0RlopKkZd923JZNrislxJLfRLNsz5t4g9H48pzsaJSb8Jg2xYUaY2D/9DmB+FfRwTxcMuFXp/RzTSI3CifFyEuPwWzuAdbGYGuylVVSp/XAlOn1bE9FJs7vH0</vt:lpwstr>
  </property>
  <property fmtid="{D5CDD505-2E9C-101B-9397-08002B2CF9AE}" pid="28" name="x1ye=17">
    <vt:lpwstr>bo3GAPvwRuJNFFjtzUIx1uN5ftN/iVfs2G0+Fvn0uRqxKK+ZQhy1FRvA8uZBTM7gEBxGk5GLKYfB/tuW9ENUYc+srhITUzezV7Xp6P41YuNVlxS83at7+W+zhzZY+zKtGjtC1BV7YFZXa7adWS4Xnb+cgftbb+DRrjZ4Jtr1yDUstpXxPEzUkjJj7drkJv8MwQ8O9UC/CbOo1jtl/Zw8Rq6OTRZUp909nC22Z7l/1h2Z6dYZrl0J/fszZrItnPr</vt:lpwstr>
  </property>
  <property fmtid="{D5CDD505-2E9C-101B-9397-08002B2CF9AE}" pid="29" name="x1ye=18">
    <vt:lpwstr>+d5E6CtUuweirx4pP3ZLo7Ls5WWV71SKNRrBoUC85yAhJSFdhUP+WL5Xf9BSQGSrMbTp2KYWr/wt8d7UqQdxD0QSMzePZf7P+Jlw+O+QrxabSKN7aHlfV66xa2lutDLQn/9dCixL0wO5CpzWSR//bgWKI0e7UyBHsGPWIjxiZkss59GONb5XXUdK+/gws+7I+uMgJAm48/4BshN386SM7+4oTbzPfnC11oUhH3WgVrlVjxoqAbtDLR2RW1L6f2F</vt:lpwstr>
  </property>
  <property fmtid="{D5CDD505-2E9C-101B-9397-08002B2CF9AE}" pid="30" name="x1ye=19">
    <vt:lpwstr>08GU8fRuk2FIC9OEGsTovN8/1raVHiSEYzVVq6p+GKpC/51s1xESKaZDLR62hfgys7JtPzwjQOcR6F9Wk5t0s/eU9XuzBu2q3h4CdR9tzSF1OK2pfHeo8Nv0AbshHA7TAsdLJlIKq4Wqioi12JAfiJNZlHBvpt9jDmNLOryd08SoUDkD4TEYgsgH0Z24a+xquMXEzghMA8VAnKacuuew09rkSd1JIjtfp5gYb8XhtyFu0LRRSduMF/8D/KsjvZM</vt:lpwstr>
  </property>
  <property fmtid="{D5CDD505-2E9C-101B-9397-08002B2CF9AE}" pid="31" name="x1ye=2">
    <vt:lpwstr>NDhoYKDA6NDaCGvhGZ1hEopihC3cGg6eHdwVrLAqJIf1PjabKtpX2sHaDf4l/RxEZ3mgxxNBYeZVNCT3YmvskfX8BC50/dRybpcNRs7SxmauyUsb/8ZUPxbpkc70oB1R+cUNELmG5oao61dg0kDxaVqVAp2s8WpIE67XCEddrswnQTJ6RPYTDA75jkg+COlnNAQ9PiC3qUuq3BLL9Z68SOoOenKpeS9HiGJcELE/o1K/tDRuuWS+7lZyCM4x9KD</vt:lpwstr>
  </property>
  <property fmtid="{D5CDD505-2E9C-101B-9397-08002B2CF9AE}" pid="32" name="x1ye=20">
    <vt:lpwstr>kQODD12q6/wjAkyFyNhuLen2kSwkZtRlabv19EOl1P77Vbf+d0L3lacZQ9zM2FfFKFA+o74fi4SNpZJC1S7n+q3PnYl9fYi1slxdlCUp1v6pj+/N/p/ITFoTM6IedHsfkOt4L/fHIB+bbRPuTo2OVRslO+U3PV/XVs1ny2jdXrHIr6Ogj2n2p1bka5i3fSXIDhTw/hP8UPy745EF9snxOE2reW06d4lCLFZIe60rNg0cdLAN2rA9SR1Nbw85XCQ</vt:lpwstr>
  </property>
  <property fmtid="{D5CDD505-2E9C-101B-9397-08002B2CF9AE}" pid="33" name="x1ye=21">
    <vt:lpwstr>PeqCOntZRo75KWSURbOGCJCpRyGkWwJr61GxjsfWEhXFEzGdDL1Qq5b8ht2afqf6qd66szrBGVD+paXLy28xhAYWDkQ3GeIn5dKu+1hduy0zbwzvc9okQE0bcRAxq+Q5UcXQHNsPIeSJZkfP06uQ1+OEWMt0IAp783zJIf3wS3hcYvvJodydwFpCr2YCvkdULtZisdTGPc5nhll2e4b9AoIM14OK4Dn5AO06kihLzyjyaRTHjBFFur7d7sDJqbE</vt:lpwstr>
  </property>
  <property fmtid="{D5CDD505-2E9C-101B-9397-08002B2CF9AE}" pid="34" name="x1ye=22">
    <vt:lpwstr>9s+f4+Vu+IKhnT85UD0FyV60uielnuy+zXufkDPshCdwtmHWjQeuOQqQUOAAUh4kvLsbivwp91ggdXtrXOrCZKKZ8IaA7iZKh+4uoc/pkzGs/UTA3mhAXQcfVQcIQjrskiFu7XvhNJQXBLMagQanPzMsQq2b+adEfOII/D3yCxNkIF2rlBXJxmBBNantAOjAYK6VF/gr28jGmjHcAzxS/YQcoPnTv4mwdYG83UtZA+eYyj4iuBwxn5OesI1kI6e</vt:lpwstr>
  </property>
  <property fmtid="{D5CDD505-2E9C-101B-9397-08002B2CF9AE}" pid="35" name="x1ye=23">
    <vt:lpwstr>vJwXTMSQcKvgKZuU1+8hWL0x+o1U+D4c7fwx2+zABFenjN9/Xv6DO2SNV5+tql4o9/krWJUPZ4PfVP3PMNXMhIRMCIUHnI6RJQxgbdTHa1mTUrNDLdCqxkpM8FMK8+060ImIUR2Q5ZUovjitz79VURTqe0qGoAf6cuvsAjNV6Y8ExjqUBkBBdSSFBOQwQZTnAazwWkbuDVjHKyUVIkLfVhrOZFsz4BMCsk/6468BbDN1NPbfJgZBd6pv15Y5PKx</vt:lpwstr>
  </property>
  <property fmtid="{D5CDD505-2E9C-101B-9397-08002B2CF9AE}" pid="36" name="x1ye=24">
    <vt:lpwstr>BrOkkD/sFk+vexIeYjYP8fYk4PvtAMM72bBO7VpyBGcx4vP+e5WoKDu8NupPqKE767inpdFX3C7GXJvg+ISG6XnRXoiJcLqWqW1yV8Qy+aPZn7MF5lTcNZMkjFKpwO8scyJmCBmHU0xKRKVRFqk5gKAfr4MKhnpW/hM99JIEuHuk611MqeYgOGbdotT98vSxURdn7NcAqDHQ91QkQQzjlqtZyRBxcNaNgwF/JKkGL2cWxdWW+ND+Be8ewDvCMWu</vt:lpwstr>
  </property>
  <property fmtid="{D5CDD505-2E9C-101B-9397-08002B2CF9AE}" pid="37" name="x1ye=25">
    <vt:lpwstr>brGtcdK8wn5H0mzsUuyTP2j2LPMaicGHrAsIwRcg9UMTqzxIt8KakqjD+h8B9zRsyAiZbdNlxlnDEsmU6MMhB0AJRz4Yjx79Yx8fRxX/S3IJjWHHzISsjfN2PymyoV3h7gXYNtwNl8NuM+5mJC9P410Pv85eDIV2fY3j8/+VVS9Sa1qkgeKJQZNtChylUnP8oeh80OSdYb2L0BiEf7cE58hcb63sbsw77XUXWrnqulKHwu7sow5eabXB3XzHJey</vt:lpwstr>
  </property>
  <property fmtid="{D5CDD505-2E9C-101B-9397-08002B2CF9AE}" pid="38" name="x1ye=26">
    <vt:lpwstr>7aeqzWhpg/mafkJvqqPuIqKaMrujx8Xx/HoLKiMAsVT2j5KNKNFW+Mo7FN+h+Z7eBqZpEC0sUbAxSlsC5dpwUE3WFq3BLI2hXeqCMJqwcSvuy1Py9EKqfBYogn4EC+ykyu4+uRhp78A3WS7X7Lp0V5lI2/0H4W0c5luwOhiVs7EAasNwNoCeT2InGgilf6pFCi1rsPvFpmaNTRYrIkaQgP71NUTiDEnC+Dv0ltc1OaD4Nzb54aU692KUXtwgdfC</vt:lpwstr>
  </property>
  <property fmtid="{D5CDD505-2E9C-101B-9397-08002B2CF9AE}" pid="39" name="x1ye=27">
    <vt:lpwstr>ZTNscPMDu3wHfIYW/jGKNb8wXKBF5wo0T305mPinlTNpvj+e3GdbyvHLE/EHvvMsz/8R1u/5n2WNi7dS0ThTeZpePD295Bxqs9SzZ+W51qIdjofoG6mB/QXUf7TjAx+qEW74qPyWdzMR3AFJIf2Y4dS1ZoeDEvP3eTn9zXg3CsbctMBzF1hK5bt/MqyCMiDApMJ6vnTcvl6MQorD5cYXxjJq97lL7bpe9Gzctw1/nlLsSijt0zuzBME1TRDvhPc</vt:lpwstr>
  </property>
  <property fmtid="{D5CDD505-2E9C-101B-9397-08002B2CF9AE}" pid="40" name="x1ye=28">
    <vt:lpwstr>srz30OOhvPAOihl0A8u/eLJX91jnbatZnmturxnxZ+sW7mzoFdrVd7WUP73arYRhuJuDdFZ5gp6jvfpt7yGTcie4BT25vPK3NE+vZAsLH2lwwZ6dybkFN83QWPJKsFxJGDg03xetw/FuO2qpyFyzW7LAID7kwgRbe5APArECnKeLkH9g8l7u45S6ArYGKN4aGgMkUdYK4si/aiAe3d2eLk0oY0dhKHWhZyUYP3HRuW+koD21rgYW+dQWpLjhLC3</vt:lpwstr>
  </property>
  <property fmtid="{D5CDD505-2E9C-101B-9397-08002B2CF9AE}" pid="41" name="x1ye=29">
    <vt:lpwstr>StD03deTdr9ILXG7jJRtRFlqnT/ctJwTe7TKikOjyPwMkUu7OJLXktLH4sCIAsT8OE9lFGj5+Ti36qWwSRlFcSmDCKJEgUMPV1K7QvYqWt01aM3mpFn1S0Ns5dOk3Tk6ADkb679gdx1YBHpa4KlsbzPef/ouv5lP+ZgqUtL/bVLJuJZ2DUGFnrOk3zPJOlDFR+h/ErFxhC68qf+sf2zzLb/PoOfnS+3s8dS2N/dxOCoSuTsDnd34RxaM+WIlcb7</vt:lpwstr>
  </property>
  <property fmtid="{D5CDD505-2E9C-101B-9397-08002B2CF9AE}" pid="42" name="x1ye=3">
    <vt:lpwstr>hqX8Nzmnz9QEVfSn5JC8nZl9fAuJvaKM4smVHP+Y8yOYF2gnVJY2zplS/Ju47YUlzmGfZiCcUKEwlEzFMCZCWEqQSVT1N4+oJHmd+B44411KSUdnvNmCJyFM/BKVlXzsYLYLDmvl2DfzMzyQUKR5R3s+nT0gxPve0PLGVKTAPqY6nsQ5ECZbBVIgF9QBKB8cIjXjK+9TM+cCXNeq29sHW8dL8hHIOMv4bAxR+kzWEQZ8IKXXt9rgLH3JXoIHMZH</vt:lpwstr>
  </property>
  <property fmtid="{D5CDD505-2E9C-101B-9397-08002B2CF9AE}" pid="43" name="x1ye=30">
    <vt:lpwstr>sT6xK4SIShvPMJHeofbhyAHzmSqyJjdbN+f+kSEaJPZPAUoCdjUWHz2/Gk3M1J2YD+764vhlZsBALxeDqJsLpUNGMBtilOXXVlRimcu9aCrhnzN/nLeosg0pkLC5L7Y3tqBhS9YMYTpcfC8tVpBlwBt2vc+p0SvzCD5pogF7ormPoLbKUeF0nV42TkdBA5XmPTAfHPWXqfKcPqBJVFuceabmvUOpJvY4iZ3GJl/DwnqrpsErcK+xRlI08x6WHey</vt:lpwstr>
  </property>
  <property fmtid="{D5CDD505-2E9C-101B-9397-08002B2CF9AE}" pid="44" name="x1ye=31">
    <vt:lpwstr>8DLgY1s4WW6c7uWpsx/Pkk6xPXnoX/VVPpFEv3FVsIih0FTvHddNqqy7ifZ0wtIi4HjK3ge4Bv+CoEaqwxfSksvVUoQ0epjffKHq2ojnKzvYOTkHWYXzH9rb88Ddm/tH18gsHdefSPrDJoT60i5PH5CoemNnXLAEqEOkGS6DGE/YlSISz6bhgTfpPbLGmAt16T+uK4sdGyMH2pLxLO005YYe0/kOZ3QiAW0QcULMl01EwGAkZtO/m4PwDvjqn3u</vt:lpwstr>
  </property>
  <property fmtid="{D5CDD505-2E9C-101B-9397-08002B2CF9AE}" pid="45" name="x1ye=32">
    <vt:lpwstr>joQO2ZEHYoxUD4iarNE2Y3t9ijHv+0XMDLnBgZUlC7zdWAwnDfbp5qpUyB4j1WUXgy2kfzUCRczN60JkDrrjyfV/3NcPm6N8dQTUV/KakXjh05hWs6Vd9Lq8CvvXZPn6mNFbn7A/kPLuTR8ko6oSrPND3IiEUVvJUhU30M1LVuJ1WgWM5uxIbHBKh0TqIRnOSv6feXVJ3nNqOyOaacUU5Df8r8i952ku/RnOdCkJXfx50koRPlsTOUNyy6EjJtK</vt:lpwstr>
  </property>
  <property fmtid="{D5CDD505-2E9C-101B-9397-08002B2CF9AE}" pid="46" name="x1ye=33">
    <vt:lpwstr>jQoFEcx5s/Weu1wRS440rlVYgc5rvo7lZSaHDAIPrgbR5vNouNXrIRNigt5y8f0fapUH46m52SR5G1uxPHbYNeLqGSHfJhKDnoM8jgBjRtbqU6fG1JzEGRvkr6fEG9JtymJ+eVQfQlqa1omBfq8XXuP+u0HEKDXNNmsul4ZylK9fPFvuZkSRMB6mwotG2+qEHcr7UwmV96oV8A2LL7m233Uh2N8prdfcJozeRUxsCC/miuowug1rOtflWcdBNxq</vt:lpwstr>
  </property>
  <property fmtid="{D5CDD505-2E9C-101B-9397-08002B2CF9AE}" pid="47" name="x1ye=34">
    <vt:lpwstr>M4A556LspyZtMz+qDLvzn6zVT7vQenuEwgpf1O6E7i8IiQB5Lz67IqXuPZEcFEWMZ7qKyB3EtZYNehdNWuw7mPYcznE95eduuwD2EQPzs+rKa/UslKicPZB7BLDriOqDz+1oOQy2/2z4ijioUHpVzjWmu/bgf6NT8k4DaluStorWwAkKVjLsjOOIS4nIgdltvfV/iD6y56ejKj1MmQlBVgHqXx/jkbxFkE4C6brtqtuP895XBz2K23I/5bG5Lnj</vt:lpwstr>
  </property>
  <property fmtid="{D5CDD505-2E9C-101B-9397-08002B2CF9AE}" pid="48" name="x1ye=35">
    <vt:lpwstr>r/BjltHmn0O7KtgZni6tRVwcbtwAW1VjbHOCQoEBrpgOK+8s196LiVPyKGwRV8cYtWbzE34aSwwS4Px2fQOXtQ3Nhr3kUZhrGXTVuKNhazrrOXFpMJPa1A0ci3A5GPF7oV7NOZ6hCqTfQ5kwynKY+WBnGz7gpqJmP5MjmD+dpdmxmoQvOpPZOptyF+GkCAAEoCnrf4e2h/CnXgzCIqAt/uX2+y4X1HIJKw5NQdLO1or0pToTN/lbvWWN1wX410p</vt:lpwstr>
  </property>
  <property fmtid="{D5CDD505-2E9C-101B-9397-08002B2CF9AE}" pid="49" name="x1ye=36">
    <vt:lpwstr>vWdX/0GUR45e56ta/dkQ8GS1C6P3Ex/JmB/u5mxSaw7dPjG4pEDZRntVhqGN5P4ug8ik8Xz0HtaKTlsBgyM8P7+iOxt8d5g/kshPIzUoAhHIaxlTTezzIN05hFwrDYh3Wd/JSq3WdQqfRszSAUtwqGn3vh+3GGrWVjpQVVTl3At+wzRHzXR/mrqrpeupKHt9h3p/G1PP/QL+vTkT8qEcvbXEj+fMUCD4xS8y5QAWELQAG4LLe4n7Cf3QnnNb/I6</vt:lpwstr>
  </property>
  <property fmtid="{D5CDD505-2E9C-101B-9397-08002B2CF9AE}" pid="50" name="x1ye=37">
    <vt:lpwstr>VjoOUy3u1YPiM8UHOE2G4TDf7Em2NzvRnUpEVL5aheC5cceV19jKC1C4NyiYn/WSPq22JuvL15z+FK4ZXT8HOIg5a8mhTJS/tK7ywcZId0EwgyZ62cehMg1QPpmVQOhMqIpq870bLD0DRjxscUxAwKFvONqwAjAGwux7DjWQiZdohPw2rWNy1goWnzyZTmNoXEt45/CxCwbC/LuW9H4+nQQCs4/v/Tx+k7JMxdGbwfv6aC5ItMJPDTa2R9o/awY</vt:lpwstr>
  </property>
  <property fmtid="{D5CDD505-2E9C-101B-9397-08002B2CF9AE}" pid="51" name="x1ye=38">
    <vt:lpwstr>4vw8NKglB+/5pK8yBeu5S5VOg/djRGN2PIK4c4YybXgW8EcWbAEs39g2TN1Mioly52Vuf0mvIuTfwDwrttRNuCH9ICX9bWlmPdYL0QNBTqiSMArixh3/a9NrZtNglDc2tYf+8vHCtmCFJNGqFo2Psp3ffd1TRW+q6bY5BAYWCeDjK6TvY7PvFO92H3z1QaQneRfE/lT/UK7Jzx8Xnh4WW1t47JTU0Y/WXY6RsSxW5VCc86/O/9ecEl9p3d/ZiOk</vt:lpwstr>
  </property>
  <property fmtid="{D5CDD505-2E9C-101B-9397-08002B2CF9AE}" pid="52" name="x1ye=39">
    <vt:lpwstr>qtkvFW8ktOQ/NP0gNxoqnMOshrBs/f/GvnHiUfHlDuyMEpS+Y+tYvrEFtfVTZs0RL6JhoR2yOWmjC63c+pv7fgtEgEFzR4KAD++DSaCxpU0SYMq7gd5+5Hg7PLY7W9eVgJTwYKgpA8pDStQ881RiuqhLN9P2zS1iZM+RPgvNUlNAObE2SmlyfpgbUfRhq4ryL57bURgYpH4n+/hj3e9AXEl+t9sl4OaVm2aA+8ofUN3o9hLbdxrmJg8zlFp6bFL</vt:lpwstr>
  </property>
  <property fmtid="{D5CDD505-2E9C-101B-9397-08002B2CF9AE}" pid="53" name="x1ye=4">
    <vt:lpwstr>pk1lJyrQbu9wp9mONxOpwm+xrDZUWFZ7G8yqrYSwDbDpnrfILm0OK0jSsCB4ZwFcR/yacuUQRnlGc1qlDksR4ckktfkV+zVYP+xtWQMoRzAOSlF5O4EFX3dLErgpQlzXTvrsqyr0xtiJw7RwCfQknsHxvw3NUqr2aKs8B6BEE3BCM/NsWPbGYuCXzmyzFjZMW9mBVCaViXVPgTFXkX2iU3MWc3MrKbQLl7cKuCHlbI+zYbvfo3G3fvBX75gcDxq</vt:lpwstr>
  </property>
  <property fmtid="{D5CDD505-2E9C-101B-9397-08002B2CF9AE}" pid="54" name="x1ye=40">
    <vt:lpwstr>oMbU+8TJKg8X3Pd2vDwpBOItQIRG9hiObiKBTuon3elliPR+IpEErx3y7gS040BPKLvpjAB4MynLP5bV/lQEFTOctMMhfRdxA6MQKe+5sSI7Wmcf8NcMf6XUCSl5zgfcEgtquuVtAVjL2f1CFjiHUScuhbEXYCW3EdK/KajnQ4GmWHDWN6dIpFdky6xPtXkRUGx+wAOXEBHoxpUGc9G/9kdDf3SujhnnKS7l6xpQTFEaqlEHDRT05MxgBgDAtHk</vt:lpwstr>
  </property>
  <property fmtid="{D5CDD505-2E9C-101B-9397-08002B2CF9AE}" pid="55" name="x1ye=41">
    <vt:lpwstr>+ftt1kI/jsR5FhL/HfIKfme+QoMuKNQb8jW64iqgA1jJfODu8vETE1ZLrJMRbkNYFr91oTElfvgumrR1d1ajFA7ii7XToHSEjMkcXtqqrgD9LiVhASzg5rQIO8pul1K5pc4u8VVSEgnYQwazpDSRkqo/ZrhsypU2jB1fyD/XJwJECLV3J09PgyWC9+QEGjKrQ0ia8nCj7gmCAz46VOnz423crw5oj9tc8wVZ1GQfV+wmuh9KxhN1MzQ/diKf01J</vt:lpwstr>
  </property>
  <property fmtid="{D5CDD505-2E9C-101B-9397-08002B2CF9AE}" pid="56" name="x1ye=42">
    <vt:lpwstr>6WL4atp4Aw3WVpE5kE2byYyGFx5t9L3r8/IH4QSi7P0oQ1iwhnao/aq2A8jiJrZAydwI5XOdcO6+1tcWxh86LMLIBacsSIlNa7+bO2mDtRqXbA0Po8RPf0xKdB2YPgLxK4dtnpxYOo1Nv4q1Y7sPgtnQ4KU4dcsaLl8TZXRFFBThyF1Mn9gKVBxCHP4bnC6Vhetrv+ewt5R/6xJGZYXuAEBmpmb6H4xlNUlzTm3fM5dVT6mxShGRXV45Ky40nzp</vt:lpwstr>
  </property>
  <property fmtid="{D5CDD505-2E9C-101B-9397-08002B2CF9AE}" pid="57" name="x1ye=43">
    <vt:lpwstr>To9Ryw6T7qe4l9Yfq8P48FUoZCeYL3tloANCb++6Xc5L4QGKmnzS7F3uu3fNsEmwhDO1nswuPQcu/Nvj3UPFDz81m4Z8wy9eHm0CFFu5NNh3uv9MbS0V/qKqcJv3D04S2VN2UDDnlCkak4SMvOtfeKmXlibff+hNdqIY8V6Wi5oFCkE8y7T7kegOZ2Ns9MYNx3yjgx+oIwTAKQPp0JidKCsC9tvYUwK7iFpdVv7r80zYgN6XVZ6E6C6hcrihFX5</vt:lpwstr>
  </property>
  <property fmtid="{D5CDD505-2E9C-101B-9397-08002B2CF9AE}" pid="58" name="x1ye=44">
    <vt:lpwstr>lXfiJNY8Idju+y+aae1v0nFxaNj4l0GoJ+TQenfiynxp4V7jw1WANa+D/35kpoA4SQCfdDp6Fp/+3/2i1TRkp0l0Mbmk370XVpUxvFCrr+x/61v/shGwaNLd00rIFUYTvx+w25M6sV8cd8VCM0t3Bp1MZViGH79P/uRQ9wiWcDoAG5xY8COyAr2TNiKtOuage9y/NvprfcEL8g77mmwtfRZmLlS2kYEgXiBPNMGu1gHqkXKifgRKa6K0/CT8wqx</vt:lpwstr>
  </property>
  <property fmtid="{D5CDD505-2E9C-101B-9397-08002B2CF9AE}" pid="59" name="x1ye=45">
    <vt:lpwstr>4FOapgP9sMLxFGt/Ny3I7yxbdFyRwYQWQRR2A9HlEGTxUHwHwYlRRK1Yj5bvf0jNigMfGnfsJicwJs0Nq4AZPp1FU3sVd34wd5Qyh+54qLBbbiEI5jF8m2h35Spj9vTY0S/FYFhvmdAQwxqGlsYGFtVhQV3GfRe31KVaWXSmxldVtaL8hdGjS9JqH9bj2b7Fnj8+f9ihmnqFVMTDjy14AEh5EaSdH+c6gIHrBwHd4lybIa1d/SNe3c7r0604cv6</vt:lpwstr>
  </property>
  <property fmtid="{D5CDD505-2E9C-101B-9397-08002B2CF9AE}" pid="60" name="x1ye=46">
    <vt:lpwstr>ouAwRsWj7RlSuB2W7gYyPACXDT7Kz7zfu6IDVfr4LnxOzZRUJaqS9a6z4jV510P14K8Q2BAIWAHiVzGwS/62lXCx0/P4HdCMtyRYIYxas4VBwD1utGnx9BFKTdPYyZxHtRMD/DIo7jflMf/Q59p7HYF+ulECo9rfzvbl1hD8lm6V82QqBy6P5mGEwZylmTrfO0KYpqSaL6FgcViuVzSyR/k7eRTkfh6w9su+WDzYFaa+UgMylwl75JU1VORosUc</vt:lpwstr>
  </property>
  <property fmtid="{D5CDD505-2E9C-101B-9397-08002B2CF9AE}" pid="61" name="x1ye=47">
    <vt:lpwstr>AsbDfoqDNYOQ/3iH3JnJGjPPUn2fYBELeX3YKueEs1zx8XdQfsjk9n7Lhh6LX+YLiDD7nCchi2rv8UJ31D66GBlFNy/gPpMOqkW4U5pJgYPSEl3MUAzZlplqRepj7GdZvVmL4CDSqhFxYdPRj+Bn3bHWdmkWQgfXjQafy+oyz/zGk8e7fpzh3J2WLfmuHncx8jyxl4Gq8DK1FLyrFYo/InKnzLjB1n6dNE2Pgva9f9/Xsfw1LccehfTjSf3pZCl</vt:lpwstr>
  </property>
  <property fmtid="{D5CDD505-2E9C-101B-9397-08002B2CF9AE}" pid="62" name="x1ye=48">
    <vt:lpwstr>Dvk6PCuDoH88HAAmWr87q/GzXX9m2RpBtEenMstYKQRMsBEL409UQl1zvJMUtvahFTT/almdwKvbkM1/w6IT40QW07f+ovovQ4zpKEgrmsbFsY6K3LlETNd6PGRtP29bgXZJjJF5HUcaGeYf1QPRw3e4SgYQGWIA1BcGH34TxnIX4/MF+qDmFPIWq5jW9KubmLONyhDyTmOuZL5nsXId+jfw1GNhbuc5tYPVm9yfCvf8tjOByn6pR4A1QYg48pF</vt:lpwstr>
  </property>
  <property fmtid="{D5CDD505-2E9C-101B-9397-08002B2CF9AE}" pid="63" name="x1ye=49">
    <vt:lpwstr>h1xDAwCqn0LibIzHpOMRWyQ1+c3gwUlxzoD/2nmDtC0XXBn6LNcacwspZ7lmqoTV2FdifgPp5Lxv0eCoQtzvH9AfKcvxnte3FRQebh3fjFLlueLG54gCi18bFLQysArhpbCTZPkwY5UZiAEanyAMr2UKZTx6ZCkJ0dd+ku25AFV6p/WFelAoKxqZ+bkJmnDoVdkGSlqhyzSpTFjdG2VuNXKD5lazDX3GB+LOZB+/OZOu6jY0waFlOyUy9C8xUs/</vt:lpwstr>
  </property>
  <property fmtid="{D5CDD505-2E9C-101B-9397-08002B2CF9AE}" pid="64" name="x1ye=5">
    <vt:lpwstr>gAkhkZTFqdbcEAdowktuhjyc4yawd3tQqz6rvGDIsS/5vzwv7y5TaVOwjhbH53XTwSIuAfhl2wKTnHJm+A0RjHNuz4/Ak9DIK/GQgB1z+9Fg+pJgd1/PlulyfvRE0RfqNOr+y9yXK0gYsgh7vlfHo1brX4no5A1Od+t1Ai2rUw47bMOCg9Rd+PH7IyuccHy4VBIxV49Xe/GUY0FSeYgBmgmhK42tw5VRsB2jWPEsZyVO2vLMQNEG5QDKinNCRg4</vt:lpwstr>
  </property>
  <property fmtid="{D5CDD505-2E9C-101B-9397-08002B2CF9AE}" pid="65" name="x1ye=50">
    <vt:lpwstr>s3L/he6Z/J8FTTyhgg40y18nXzF4BB1Ea0LP15nHbtpWfisP9sbUF/GdydJwrFPgUKOm/Q8ceVZ34s4R/4Y5bHRIFg1O8cuhJ/WLsrQGAtNJ5CNn1wSFKUKQLR8P5BDcvVNij9qSZqyh9EH2sGBLApw3FQmqRNu+tI2YiUj6XV/TAM6VJ3MgBGp+sUDFFyzwr+/tsqAyh+QIMfL9vORAWOnwi2sc5zINO2m73oyUjfvR8UtZB42gZVsBSiiV//v</vt:lpwstr>
  </property>
  <property fmtid="{D5CDD505-2E9C-101B-9397-08002B2CF9AE}" pid="66" name="x1ye=51">
    <vt:lpwstr>SuxVjW76tbKnuX29rgOk/o/9MF7zOn+1MIsylp5jyajbEeSWCpl2bFlITPUltY/3ALTt/C9BED3tyI1EvnVlvGT9xEaJyg1CbjtgBti3ZhX7yh/PmoueMmj4F9c3TjY+Mm1zxJo6evf2y0oYG3F7uLxAsVQ4AQqMt1wvYEeXVxC5Lq3t5AGtRKuNc0h+2TLgEV5rB1e0P2EKHhYoIKZO+CEbCIGJqLntbZ1G/BOB/KArvZ3gzo3JXPhxX/G9JeR</vt:lpwstr>
  </property>
  <property fmtid="{D5CDD505-2E9C-101B-9397-08002B2CF9AE}" pid="67" name="x1ye=52">
    <vt:lpwstr>fSmvdATPu9gFwPb2RnVFXc4RQiylQhc5RXshCWd8jrlsVUm3jjX685/uLB4w92v5zkyoo/ovsWnsjY2yie51pbD8lzP7PjJOkPyxsV8wZC1Bf3p+sf14wS+b4Ki6Odpl2S0XdobqU3+ZK8aiLc4OjXcRMTbrr2lQRQ+y64I8klsh7ueYrZBznw9tH5Y1IoS8d3i/quUDncSdw+iqdZh96ToP0xDAeUSrVLCQHvmBPE59n9A8vp7MiAVRf4RbTQv</vt:lpwstr>
  </property>
  <property fmtid="{D5CDD505-2E9C-101B-9397-08002B2CF9AE}" pid="68" name="x1ye=53">
    <vt:lpwstr>pf7ou/oWNCRgrQhjBpa97jGX7RkWyT0RW1bqrftuYod2XtWBiZkpTyFmhZTtrix0GaMHnzcfVcx+NQ8F4HIA7IBHfbuOuR1rYVdxnTnXXYT88e6Fx86O3lBPvw1gavAPby0LjeudehYgM2vqa5WZBjdz72Rt44J2P70gWB/1ASkmZSYNT3Qwj4wepZFmNe8UitAiPlaNqvoygNN8fDA+Hk4dd/iRKU3Ba4YpVu54Eh+g9BW4+1AmtpXQHNlscqh</vt:lpwstr>
  </property>
  <property fmtid="{D5CDD505-2E9C-101B-9397-08002B2CF9AE}" pid="69" name="x1ye=54">
    <vt:lpwstr>X8BRP9TDbYAzaY/PREQcinVhIADORhgilu7c2UmpVSmc+rbuHTuywJBltCQ7pvUEIQ5J39Hoev5xDMTINfCcS0vqRkHH+BQLrCI7R/nUcZn4F3Kc4EavRnLFO1h0osAigO+u+bcT9yZFG4tJFrPQOakD9HcGHFuwOpFzAMHclPkEuklCr3ojv+JwoeKqc3AMvjg3lYOPslm/RGVNxray+i+BhrAIXb5ALxeclaGr8fWIk3CvZ3dOJBodYjE5DAn</vt:lpwstr>
  </property>
  <property fmtid="{D5CDD505-2E9C-101B-9397-08002B2CF9AE}" pid="70" name="x1ye=55">
    <vt:lpwstr>oR64MoakAtZn3Zyk/j4qvg4VoZOhVQTzyJAFoQj3UMtAetOtijEyMtXl9KkWoKlOsaLpiGnH4Jehv/g3KVYONj+2BGadIWg06K3WyFYQqczcKPsElL85dq7owO8ld4fvW75XkHuYQOSfdZfP7x3m5lp91e7DEEOkJxovbHxXJK/3zk1jsmLswIihp97MGIJOTpPWwfm5hWiWMkC5ry9iLv+XK3AE1/AQO9gk90FfyTMInDrpDl3ykkIfnfMF1Ic</vt:lpwstr>
  </property>
  <property fmtid="{D5CDD505-2E9C-101B-9397-08002B2CF9AE}" pid="71" name="x1ye=56">
    <vt:lpwstr>nNR9tpYCdpZXJsh+i0hV2x1mYtsNB88GgTyi9A4hWi0nKn+UKv4BDFKMdSU58Wbt6+SgmMbk559kvNFqQhvIdxbBuNeFL/Lq7r/Ne702gFKvRqUMVU8LSRTXOMm+KfHkq4tCDra/sN/duYf+ggr6MjpJT87KMVXMOqZ2RvSjdEb2agP9E4SiKRw+zOEwl8OQP8WK/eMKGUsIjvkKmtn2+MF9RCr1/RIYSRFoudfeP5YFedIQAq0ik+P1MpUApdj</vt:lpwstr>
  </property>
  <property fmtid="{D5CDD505-2E9C-101B-9397-08002B2CF9AE}" pid="72" name="x1ye=57">
    <vt:lpwstr>48mz9s6Wwee+pV/1mjUc8isLZNcD2RXHgKNEBMwDitehv1ycszLIZILVaU3et/2swQraF5/CwyqS8j8w/Mn0A3fgttiH9sjpU+bORMsCw6TMz7TJ4fIN9W8nbrrW3fiB0wRV7H1szHuD2e7OnZ7m/HM4jewvAns5IY5tGRtJjv9g7rCnnuLWT2beebGGGUwIw6UHx1MAo+mo3L+tr98WMg34nLMfQRo0J0u/NEKwNxb7zVuvn9LyRYr/7ed7qJA</vt:lpwstr>
  </property>
  <property fmtid="{D5CDD505-2E9C-101B-9397-08002B2CF9AE}" pid="73" name="x1ye=58">
    <vt:lpwstr>qBWx3uHODYiJ8xPOstrSM6jHHigxEp7l3+EEosNYRsr04j/rz7Zbo+Sok/7Cb5ycDjeXozD5P/IKpbbr6sfrTRbvEqud3u4md0Duj00INzFww1sKbv5FZBqOqVQxPzx4ITw9GNo4Ne1bT95Z0iRLs9lsecQaUw69R8K5FPSAqcKbJNUN7UoE788rSEpI47kDJXzK1S2hemPSXNFC90/Os5lxzPaHQBl2zX9LyuV1wVcgl7vKsSygA2mZq7V8u19</vt:lpwstr>
  </property>
  <property fmtid="{D5CDD505-2E9C-101B-9397-08002B2CF9AE}" pid="74" name="x1ye=59">
    <vt:lpwstr>Cd7dkgb817qFlVuJ/KwjWC3GEr04glO41aGnhD8xBf2U2MfBKsdgsoi2k8PHbL20+Mo0uk+kLUJhNvNC3KuHNaXpyqMiN78/S6AFcx85Hb075Q0KLpXPyO3mM/WD0noLOClv3zCghbg4LSKnEoA0S3zMcudV9k/6/aHT6RBH4dSdRd17k6m6he9JMAT8R7OCBpPSSES+projS9Zo/SmJCXe82iJ8wdfd2+V8kTnhNBKgoBYOTcsluCIuLnZOU+m</vt:lpwstr>
  </property>
  <property fmtid="{D5CDD505-2E9C-101B-9397-08002B2CF9AE}" pid="75" name="x1ye=6">
    <vt:lpwstr>cHSbJaIq/h05cW6lz2l/tYxI/HirKNS8AXReKOvUaUN8Hdq2hgFV7dGVWa23V9YjhzI2CZGcMW0wts7+ZUrIZejWa61szeUhjRDPLLvBiTpXkvM+SXQLx/2BbiHOFG9n/3TwA6fyRLVht0ws3fMUrri1OVXhs+ypF/DXGxUm2zJkVIvBBlnWQ6p5MStLi18mwNwY14y10DdC6n75UesYLpr6f5baJhy0yWeDxcfksY0H7HbjEOkBpoUDmXIA91L</vt:lpwstr>
  </property>
  <property fmtid="{D5CDD505-2E9C-101B-9397-08002B2CF9AE}" pid="76" name="x1ye=60">
    <vt:lpwstr>IrscF5r8S6/NX1Meak/C/CpimYpbexXaCJ0gGJNJoQLcpqHA+XHYuWnOSxq5BVJm0Fa9Czox6n1vVnq0Pp+y3MekYo9c5Nkry6dzzHbvdYOJvW+PwGwUB9xyKnV/Yc2h7ixoQn5de2G2fGgds+jGwpPmQL3uYiw0KKENl5zV45B9lCGwzvmuel0m6xdifDSBXVHCeaZtgPOOnwIVf4ZhSczy8UZQrlonFp+Zt36uTjslQMBAX38j3Yc/X2OzbMH</vt:lpwstr>
  </property>
  <property fmtid="{D5CDD505-2E9C-101B-9397-08002B2CF9AE}" pid="77" name="x1ye=61">
    <vt:lpwstr>4NpLrU661P25sYT+LCAmW5a7TBoEi9KJwSYRaQbbDTsMxYNeiIo7hNhn9CFGyoLOO4ggDy7iNQ6gDzYeIwZSqrFJXr59v/vS/0BAp67zZO/253HFjvc8gD0ZeyPlnY43Mx6qbwHPTKlViwrH4k68x/pk9EqvBH8ufcroDhifWMw2WH1W2aORhycMe7V+cgXVIA21uwtjGcr5isaUGMXhppR6PDaSwOF6rzSkDNlwoZP6zJyPADNmhomXdZBxaPc</vt:lpwstr>
  </property>
  <property fmtid="{D5CDD505-2E9C-101B-9397-08002B2CF9AE}" pid="78" name="x1ye=62">
    <vt:lpwstr>wj89QV9nLD3N4NNkuVR21sDoMBoZtExg/Gw8mVRsS0gq1czUleb51Zb9uBGSauW4cSbnu99QITldhyeYiZzJ0nAO2iqMo9Xw0wxnr+9ff+5hreOXyRn9jxPhnQhux6Haeb/Y18piBpoBinFqoyheF1rxr6TExun+5tlCH678nG4lS1dw7R+1MP4l2ggTRwmuFng+AXYvLSZK8GUrYKoogTdl7zuzdyVJ/3xZz79yiMjDFjRI0rQu3p6CHp8OfPA</vt:lpwstr>
  </property>
  <property fmtid="{D5CDD505-2E9C-101B-9397-08002B2CF9AE}" pid="79" name="x1ye=63">
    <vt:lpwstr>7pIncv4HW9o1u+gUjOnQ0QcnucocFYGUDs1+DTOrx+Q2NFz/53jjfyDjeNuxNE9WuXqnjhDUtBG4VjvxX68v1QnRstd9U1a+cWVbrHSeyPw5PQrlcVy1Mu8MchY31oyJzLSE1gKHTBo7kf6XGAq5DXjzb7EzJx0Pf6WxFmvJL82avIXO1q/5Lw1F/WCM1sZPVcE2MLJ4Wy931T1HXRK4zqnPfq3aMT6obbj+q0j3AMN8CHYYiX8fdeOlsVxoarD</vt:lpwstr>
  </property>
  <property fmtid="{D5CDD505-2E9C-101B-9397-08002B2CF9AE}" pid="80" name="x1ye=64">
    <vt:lpwstr>viejzivE09xJtBNTx3sKFNss1vvLI7YCXpqamaMzS6xtNRy531UQHxqe/u168/vbwiYZo+nddkCPUbKUvNGBvhq0qCbtvRntHVEJVjyDbJYErClfHEC3pNx8n85XfVat73ZJpYUh1STM5xf+Crc9tEsqFNjYHiRv5Puvm3+zfVhHGyk5eVl31ty6xrqqbWbGrAOaPWAuRRG4XdfvfnG+lqSTQwI+CyQ+vXPaH1BBf28w+Lwm7Mwg+OuhrsRCUiU</vt:lpwstr>
  </property>
  <property fmtid="{D5CDD505-2E9C-101B-9397-08002B2CF9AE}" pid="81" name="x1ye=65">
    <vt:lpwstr>dKujjFLGxALfCHrsBZZeYjhayeuomDcx/ILz26rXafukrTW2clPvTeie2rAFwsIrVMkVpR+8REAfyaTz+YNS7PJtPllkJllyfADurEVycVqO8HB6hnuFvHwjsxBK+adF3eGDBHwz/nmX84gRTg4TPkPw8RSSkq5QT2JVbqNMK+pRXQgqw+i3rfnvfImbSh+Ch2eHGWXXmdz+kFK/TCISGRQPnat7Wd6Z/BAutfzutAPoVmLtPhEEXSBsS8EXvYm</vt:lpwstr>
  </property>
  <property fmtid="{D5CDD505-2E9C-101B-9397-08002B2CF9AE}" pid="82" name="x1ye=66">
    <vt:lpwstr>sSna4YvUsvz0KeRswMLqhl2w6phIvnPONTVERjQrJfJTOvYfufI1uJVlWfzrvWJ1/Zo7VpJyBzVponLcmWUQQ4Lrrf3Nir/nHppIy4uO9wdjN/VzwfY59eBsJx3HUkOzTBa2nLOOK9TBUVXQWN/zo4b+1WFSCKfhAFORWvEDlnhKAj55z5+otfbXsJwcw5e8sgXodBfdsHYz2rGzj7nM0J3/8Qzku0v0sZp5YhQWxZAKC6uJnxbtf5jsXyhoQD4</vt:lpwstr>
  </property>
  <property fmtid="{D5CDD505-2E9C-101B-9397-08002B2CF9AE}" pid="83" name="x1ye=67">
    <vt:lpwstr>y3LbA2ziATwk2d+S47s+xs2BsANiUyTNxI0RpL1/pu7eduhQMvsauJuvvI2Uw2haFAR9zPNy/K4gyIf3+C+9hJtcq4LEPi+ShNfkqCuqPhpAl+hHlOLnbYjC+KH5XljqLadpKPYOitXL3DyYoQ/M4DeHtREz5CQKeOGgtwnO2XVDKnt2M7mjEuS74BzI7xhX2aaeMxAMCCz9QztgvUh0sc6SsX96b7E5A29Kt9SUqXRcniQj8O+0ATwVRfx161k</vt:lpwstr>
  </property>
  <property fmtid="{D5CDD505-2E9C-101B-9397-08002B2CF9AE}" pid="84" name="x1ye=68">
    <vt:lpwstr>yEYhrgLQXsbxZvnyo2URmyw+1kF/SCeluR98SLMcNsROiBPBofK2rKlF3ZYQJDc5cmX11T4VbroHfMmD04PkuSOt9DhGuqkDqob4V7kS8nZE0WVqqVeWuJF+Af+9GTrK8SJ0lBimm2pZeUP0esC5PZjQKW/7iaTOQtm93Z6yQVivlprR1l2jwrOYKR7hW0QuAOOvkbXWhU7Ns0lbVTbSGXHyk5KNuF72PLqrZPvAfgO3qPw92wE6EIcFPq08eNl</vt:lpwstr>
  </property>
  <property fmtid="{D5CDD505-2E9C-101B-9397-08002B2CF9AE}" pid="85" name="x1ye=69">
    <vt:lpwstr>GwlOntX/mILDqp1xkXmvDOfL7VNln5VLLEqHKuL3BLfcfxVMyOB96DfXbEYoLd8PrMzzsaxFpcjqjQLe3iLK2fTK8yU5pt6pKr594DD73gUGqnoxAq/X4J/0SC8Bdm4IXjuK8soNPg0lliRqS6j73E4SKlYjee55JSSn2POlypQAcYulvcBiZsn1XX7TuZuZlavNzv1xuyNPSzp/wy/tCS43rpCMOKEib63/3KXIbeDGaM4h3f2qvK5MJvHdfoH</vt:lpwstr>
  </property>
  <property fmtid="{D5CDD505-2E9C-101B-9397-08002B2CF9AE}" pid="86" name="x1ye=7">
    <vt:lpwstr>tiVajSXR6G01ZAoPVwase0PGo7cqWWhbQHzRHc3seg2BVTD/PQuvUgsG83ZqSJEz/h+VJwHIn2hSqlOTdq5JQvXGp4dvvtTFFs4hLifO+l4IPD1tayIBoG2CxTgY+ERUDyqEL2FZugV9sPso5pyUcNYke2E70cn8TgwmVoqOvBHfLygFb3xFyp7TMncvqcFiHtY0mqxnPHvoQbc7p75MmfmyJa2dopGTxbeoc7xT/9VyTKAh0Pxe8s8CIHfZk2D</vt:lpwstr>
  </property>
  <property fmtid="{D5CDD505-2E9C-101B-9397-08002B2CF9AE}" pid="87" name="x1ye=70">
    <vt:lpwstr>jkvH0ydsd63vTukwJ3o4qdGArQFXn92dfoxR8qk81vPhePDzZLP8cwgiR9biowAPeQHSD8aXlhvUcryYOI44Ejkt/1UCKdGb9yj2hafzzNL5Koii00qo4Jv7h4H8FFhg+iqyjMj6kvHuOq2TYXOysPF1Vtgkl17Zz1Rlu9v7sRu016mRz6ks3we654JaeEj7i09nkWC8EQPRWpGvsTfgg3YZeqQeFOoyCeEltK3WjmR8Zox/wu23AY2x+aUTJX7</vt:lpwstr>
  </property>
  <property fmtid="{D5CDD505-2E9C-101B-9397-08002B2CF9AE}" pid="88" name="x1ye=71">
    <vt:lpwstr>yhdEqjrrcPNYAtTG/bPiIK/8YgrRRi9wuN4uGW7tkVxLCtcFpyJPNoi7m+W+ssGIgigQveTjJVKUMiB0yIgX1URJM2PSB8gXz6jeSqTQMNSPPlhYX4fHyVea4egX2UwH+OsAdBuVWZAm9Ab+diGFZGFRl9pZx89R1bERCi6+M3gpbUUrUlxLHSiDT1ZfqWfijnxef0fEQXYkZFDdFZ0oBnPmITxg0g0IBZUH2gWWUmvJbzgc3oKsGnJm6rclN/5</vt:lpwstr>
  </property>
  <property fmtid="{D5CDD505-2E9C-101B-9397-08002B2CF9AE}" pid="89" name="x1ye=72">
    <vt:lpwstr>datV6+9aYIGTIuyeT9JauqgbVMPqLygGT038/MEGjpvr2MSwzqhJb36OTJ1WPqnF7BPBLn55M7itLjo1DpLW49CMTizoVVK/qaeDLpEpENH27G7UMhWSLgZ3oEp1NIKO0MnOD9HzvyUCZaOftyDG/YUtUR88sty5zY7aYplO5cQEmPgcxV+pYGeO6QyZ4U9Pr+34u7qfOXnrNS+qQgQsc4cW34tVyeX7tzUGriznJkEGYRftDeFfU1m0/um2gY+</vt:lpwstr>
  </property>
  <property fmtid="{D5CDD505-2E9C-101B-9397-08002B2CF9AE}" pid="90" name="x1ye=73">
    <vt:lpwstr>cYCXPO/FahjjJaV2/Fyh2HBtd71CQ+PGytSF1iYzvMyywYoWqk3xKMex9H0W9YzCsFqmVFXqB6lYdGw6S1PBT8VOad31Az31+N4djF8Zx1dNP+36RJFOWZJbaayyRnMNmdYme35ADxMObTvXdw3W2fuuuG1f0c3nmuVYhJ2ftDQ5rWzd19IPgWhKhdLKHJ0oqEnRqpsoLO2Oi/YC90xGBaJbpJOSyL+haq/xci1DpVyoshW+YmK4v3II3wTtW96</vt:lpwstr>
  </property>
  <property fmtid="{D5CDD505-2E9C-101B-9397-08002B2CF9AE}" pid="91" name="x1ye=74">
    <vt:lpwstr>qa8F0raVHTFNEtZL0lC+pDunVeRkzNof+eWTBoNaKyBNUnbd5wN8HUP1k7cgEJ8F5FJP4deMQDTekzE0UincnnG7Eevzm8tHOyKA0VZ1jHJ8LTFS3PDf56OxmpJKMujnhtWCTK4d6+FPBttgIgyLWVndyRP5TWQMGDlF5INlBfHxW4o2OFaaXDjqCsaTYm12DDthKsxQm37qs47IEdDwh0CZ9E9zBeQq46cJCox3YPSm6w7Rld7VFp+lA0HQ/5t</vt:lpwstr>
  </property>
  <property fmtid="{D5CDD505-2E9C-101B-9397-08002B2CF9AE}" pid="92" name="x1ye=75">
    <vt:lpwstr>KqvTxXHMOryMlxONWCl2FJfJpK/uN6dymfE+JG5jfm3bHwD2HLpcmg81I/95vMStQg9sE6bCO1etLgzckNGoENF6+HJDpSnCTVB4e9ZZoOKQcv6PsKmpE7qksrk67O83MSTxjRQenbb1fbUqWp2Z0B4SY/9/ttajlOqHvw9tZEwQPujVdJ/UGVn8evnK40OWrhML227hGIt+5JgaFBiFja/22PoLr8hra4wYqvpvQCjjgbXtxaX6R54Li/55kvw</vt:lpwstr>
  </property>
  <property fmtid="{D5CDD505-2E9C-101B-9397-08002B2CF9AE}" pid="93" name="x1ye=76">
    <vt:lpwstr>CR8T7k8Xalf5MTmRGlbW7tpEFxQvjM5x5QLHi/40MUoOw65B3/6C9Hf80aLFjo2kuIw56GQRmov7qxIwD3TVucPgezbJbzi/6la8k4TWax52Gix+mSV8ZZV5pT1XqmMehvs6jvL0RmFSG9oC1eGVX8JYHKEMpZ7KI23iDTrNOM4A0EfRCAuHH7fQCTMyn1W+tufEdi2qhXRGqich+HI8xTLS7ntfBV+9kjRqlVyanVhCzW4qW040+yfpuHbBoFw</vt:lpwstr>
  </property>
  <property fmtid="{D5CDD505-2E9C-101B-9397-08002B2CF9AE}" pid="94" name="x1ye=77">
    <vt:lpwstr>KM7nvr8nVEk0cpd8h10pOzJdh2EfO8NYXB3ocUYRWNAh8ZNbUkApFLGW5t/aiRJ+9f+Xavxd+2PfSub5bserToPQYEBxt2nHB0QU6raBdt3NSIFTjQKh2P/bdDAgufCu16bW4ZiA4S98eOH1FwEdl46CnOFZHQhP8eTdzs/JKURd5TRkMyfHiJLdWujEcFkXhqhwIWKmUz45uPHmBY/l5jKdkCxlqoRA7TN5IwcEZ4y7N1RlvhkMrYc1/LkUoKp</vt:lpwstr>
  </property>
  <property fmtid="{D5CDD505-2E9C-101B-9397-08002B2CF9AE}" pid="95" name="x1ye=78">
    <vt:lpwstr>afXW4Jw/mC1CoKRnR3WKzc9kSYrILTTqnTZBswbBRBuqy8CiC6klY8v4JUXo/PjIzjES/Z/XZ4aDRZD+ojkJryqgSxvmluo/unl9GslzEpdNuDn2RxOmsIaFYJrcKABUGUn0oZfKFRnaPInDGremsiHmyOBPuJA2Up6YcOjk5i+moVPtgjSM5NBgPfDw4kuiwXVIjL8itbDFR/+1LhbbL7PiHooWk11Weo3wKrs8CXSuRsaFNqnYu+Hhm1PL+gT</vt:lpwstr>
  </property>
  <property fmtid="{D5CDD505-2E9C-101B-9397-08002B2CF9AE}" pid="96" name="x1ye=79">
    <vt:lpwstr>TELPP3dx/nY+zZ+jhwVb8xdwAp2Q/qHMiLyabDkRzUxRcgUtEe3tDycQLkpdJCfMyrtzVj1ozfB4I5plpYYE0RkW/iSeW7GB9IgCdbZgAqrCmMFn5OYe/csw4WaIiiO64kqXLeltRmTep63pKMgGqFsOnfWcq2KdU1MeRZlvCiazlAFQofJwOMhnhT5xLAG6JnijvC3hDo3mj+1EJH8MdRjAJ73SwndGIoRgvJJ8qV2hDpcQmh/x5vcD2d6QHrF</vt:lpwstr>
  </property>
  <property fmtid="{D5CDD505-2E9C-101B-9397-08002B2CF9AE}" pid="97" name="x1ye=8">
    <vt:lpwstr>soqhVMnAMp6uUeg7m5R3eg/nbkv9doUkfBAy6vzv1axQVZywrZu/3QKh8DHAKaz3kwaQhXCtBf3pqaH0s7gcV5Ii+lqKO5ocTt5FEw7Jrol0if0eMEU7L43iRAQ+WifZFb4kE0ojz1+/PwoUz1Wl5SLkEPwS2jOa5J7llx5vHR1hCHxS52+pFqepXU3O0dAYvuTiuSlcRK13xUSo0438vb6UAnRv2xRBIEzSGlK4m9kvU9mwfBVQxmU6W7yClAi</vt:lpwstr>
  </property>
  <property fmtid="{D5CDD505-2E9C-101B-9397-08002B2CF9AE}" pid="98" name="x1ye=80">
    <vt:lpwstr>Px9dZWD/rPSBtiSEkFXvnTtzTmhBq9VewgjxDrgz/HCk2KoiDYhe8Rz5B+a6L7CwTeCZddVmp+CfAsyq903ewb3HthBi0RElL7Q3JNhdZLK01qfQfvRbvQ9lYdu9iH2y6YRPWd7ekvISbRwtaFsjhu0G/WwrB6YmsRvVpe1AHyk6oDLpm3swPELSIoHmNNzR2OyH60pxhNoTA5jeWRJV8V0xANgSp6Rsuxyp34QCt6AsxmDiVkafRCOaXwC+/fI</vt:lpwstr>
  </property>
  <property fmtid="{D5CDD505-2E9C-101B-9397-08002B2CF9AE}" pid="99" name="x1ye=81">
    <vt:lpwstr>k+JOaml8Owa1GSL9u0s1JlkM4hJYwmKQNuVCzuDAj/jpanWzezg+9ZxNsFKtO0pVq8G4zdec3osQXJ2cC0SOQ6nxsgiyWzc8N7QZH2ypcyv/7sLJEZlp4is7BH0E55e/TEGgPc+a+hA/Ue5ddGyzDMSc4gZm7EwBo7bSH9wyATfwgyx5QK19A4I2J/v7UzMnGpcVmvyNaTaHwLBULZWl4X+7QyuMJcw+PWNYLiONQTazjl6TmLvfcnHgxTe9l2S</vt:lpwstr>
  </property>
  <property fmtid="{D5CDD505-2E9C-101B-9397-08002B2CF9AE}" pid="100" name="x1ye=82">
    <vt:lpwstr>Fz1h/cX5dpEGti7JFFNwQa7qCtvcM6PlCOEOUXMXSUdNATsdDRbc6nhTWQ4M/FcgPxgA8Z2Zur5Q8eI0rWrALR9YWnw2ZLVqCotG/8rFEUhc/PyBrbf85kGYn6Ut1x91sdriYT2XLCWJuct5h+kSfQ7Vwjmft59ysLGzFDS29r+oQIEfefIKQnqtIY1X/N4gToXd1a/k4wDUNqCeiDa9Ut+/qij49w8nkFMSRXCDdaJGxmsZeUchRbhgmw6flaQ</vt:lpwstr>
  </property>
  <property fmtid="{D5CDD505-2E9C-101B-9397-08002B2CF9AE}" pid="101" name="x1ye=83">
    <vt:lpwstr>sCBk6gP/z/SiQXpKcxdTGWzAfZjyl8t397EsYq+8A5b6zGhnPY2mqf219cxxW5MPJhjvJ5Ye7FZfEJPEsrea6rTKvSwAU7tUMWqZKUfEYqFwK/NwmRRpEHQi5pro3dV9M4N+5XkQOeCBg6d4wIpWucKtxbFFMZABD/9GfDfberScZbR5xagYkCl8CbijWLtbZA945ukGVhbZf1Oon61pIgdS5Mx9AgW5CJZVBHAHS6Ap46YuUymUaErBjbMbrGO</vt:lpwstr>
  </property>
  <property fmtid="{D5CDD505-2E9C-101B-9397-08002B2CF9AE}" pid="102" name="x1ye=84">
    <vt:lpwstr>an745KtUaF47870Mn8+6Lh/09xmRWBGf4+mfE8wxFHUvDaCU5EJA7Gh7nf5gifHyfUik8dZUivelToznD9B+purnZzEvliCzZPpnWC2bUIa/rxI0WMFOv70PSQGp6LOJfLG4oc9wMJjEf77LL+K754AM4JxX09pPVR2ppfPfafDICO4dQmViVSVzHikt4hyJ3+r8eHFjku0Hr6L++QY6HLe3V1DME75BoEThpZBvS7tvdPhHsMULoYnhd4HvaUJ</vt:lpwstr>
  </property>
  <property fmtid="{D5CDD505-2E9C-101B-9397-08002B2CF9AE}" pid="103" name="x1ye=85">
    <vt:lpwstr>13FAHtvIHPMGM0Ig7mxrrVrOrUZpJDagIkaU6Avvtc+gbAFQlBISGU/wc+iSKGf7pMWePAwGwW+un3zdhB+eSfAgacp266QRiPHHzMXKXwQLGRRshhnLlsd9kaEtwVw4/ZQ2Qu3aRarYEKVe4T39FsoL2tvq8UwI5L1bNbOWN9WQF7rWV/OWvmeCnH1wfUTBfWCb5MY6+uppvRQ/VfTRkmVA+ItN9GrF0rG6hU1j2T+cM73GrP+nnEXEoAUEguH</vt:lpwstr>
  </property>
  <property fmtid="{D5CDD505-2E9C-101B-9397-08002B2CF9AE}" pid="104" name="x1ye=86">
    <vt:lpwstr>yOflQrh8r3xVS2Eo2P6bOdKUtO6lVtPGSsSfvfwH52wuzu12z5RA6CDPwaVNmKmxn8UZbStWWPbxOSUL4aRcX4ZT/EuDh1Sf2enqgWMWg/HtcoXtfyz2feq6BYlEpMCsvu68cjvvHB4M5Ra4fE2MUUMWSDa8+wpkDuBuFz3945JmlLAbo8JMojQ8vV9eD3dan4Go4OHyvwu9f1STlmQuH25NPtLDW1a89nXsjRnmRNCv56Zk/ovsPwwhJ/TLRXI</vt:lpwstr>
  </property>
  <property fmtid="{D5CDD505-2E9C-101B-9397-08002B2CF9AE}" pid="105" name="x1ye=87">
    <vt:lpwstr>zy/JzckzMRhxIgp4GWvRerlXmJwtG5xmIAmgz2YrprMaNsYD2WebO/L5sZ3hk3kx2fIHX7RPWInoG7IbdtbuDghNrmPp/zxQfy4woQ7JQKFef0peZMaDEvQ9np/QmO/pCZEUzOxME3VESihQTZbdzRjeSaElD4ORYjCnCIyN+iV0vDmlcD+rDwziqsR914uKOyADJ0wrd9MGA6scgTrY1iQD3Ga9ZHZWmmuvIOKrtwXVqRCaI5SKhQGsi3KRF4s</vt:lpwstr>
  </property>
  <property fmtid="{D5CDD505-2E9C-101B-9397-08002B2CF9AE}" pid="106" name="x1ye=88">
    <vt:lpwstr>NfKsOOk5MUTz37wlLbq1C5m9hTOB41G7QDBsPrjvXBc2QCDCjgtkOGVpzx7wwpOPvzLxGS3mXQiSkfO3HCX0AyKY/gSrVZBMLvS0L77W8oScvxU/zHMrKjfgG6rpFrt4eDrUUrB05uTZmZWfBOmTAxQb99zEHDBtRg96C1sjWTbXHpOhC6RF2Sw/qQg+Dkh20KUxbTlQfCaCNltlILmuKkxXl+SQz3loEq03WxZRLArBzhWTv8YHG0QFJk11+Q+</vt:lpwstr>
  </property>
  <property fmtid="{D5CDD505-2E9C-101B-9397-08002B2CF9AE}" pid="107" name="x1ye=89">
    <vt:lpwstr>EQB0CD+Fxk6Luly1gnYCIibOcoF+NATXQwnK2NcuYwcZMgtYfjy8nVt2l98lQ80PhBV2OXM5DXJUj4cUB8Lr2sC6W+fYzLrO9VkP5SXQVgsk5oNVg4PQz0svihz6l9VLZ5bieCT90CLIg8UJiqPne69sr7AGS2Qs2W1RvuPTtgNOfPNrcyqjtLgkcEgrM1/w4Pr6RCxcOe5mKGu+vBZO22g/JSveTfrUGprToU/yM2xEH+GcnTnrcMYlZtshPpB</vt:lpwstr>
  </property>
  <property fmtid="{D5CDD505-2E9C-101B-9397-08002B2CF9AE}" pid="108" name="x1ye=9">
    <vt:lpwstr>GbgTiV/mv5E43WXeNrErB3Esbm82H9pctbDVI+ji0b4YadKZxaMxlgdwLFp/iLGGSc7mysQUyRcx+HLcoIZkhX2QFJBXOve6f9Mc31Tb8NOBE0HV53OZllNmoX2BoLiMFYm6hURrSMW+P7LAc6mFGANZXCi3UbeNgqRqZ2eXR8rHekLl2/y6MZHByOaY1TmR76dwKWnApb8p8rtgADwAhtDVviGDSbuJN9KrMoZbdxTkX+S1s83Q6l4qLo3bD0V</vt:lpwstr>
  </property>
  <property fmtid="{D5CDD505-2E9C-101B-9397-08002B2CF9AE}" pid="109" name="x1ye=90">
    <vt:lpwstr>DjjAYi/XOpwlKT9EYnrx0kHzH+rXXs9nd5CN9k2CQDcZlmQgVenYM4+s4Z2H2sntNDNljLt9IkTKpmywds94CRT9tfaaJw+Tp96jtRIJ9cFJYBU0FvduxBNPo1cNNkTM57x6KIH8e5uSzeDrdvnTOm848tNcautLd5VM/uK9AuFvtHe+TPCB9rOL9Fp9Mo1mdpa2GMG6sJAx98RrHZrx+PDfJ8YNGmmZaWtwgK5sl/XGrEzWEr9m/Guap1uWTRh</vt:lpwstr>
  </property>
  <property fmtid="{D5CDD505-2E9C-101B-9397-08002B2CF9AE}" pid="110" name="x1ye=91">
    <vt:lpwstr>VPFeHVR2nlxbOyb0s5bUM7FpclVs17TgYu5fH7qOSD0d5EFk7MgeqwF5aL3bh4DcSULCFVFzFoOFmOjLWQMMm9nI/nKSI5vPz4JPDq2PKVAOW7pZJjza9FpT132SUGTKOoKwKS7TDHTkcyJq416EFCM5isxLH1+4As01wvxmuvv0xznyb1178iQmTf+5/yU7HuEyfMgh7tMGwJ4tgOR22f8JVYI0VorztUA4PBtiEQz/Pz5534sCZzYANm5/p6L</vt:lpwstr>
  </property>
  <property fmtid="{D5CDD505-2E9C-101B-9397-08002B2CF9AE}" pid="111" name="x1ye=92">
    <vt:lpwstr>8Hg9P/R2hVtkh/VJstMxze0QJmRkBzfEFBNptqB/+DPMt7dJ5EawxaUTRwRDCd/f/YOqafJol9Wde5WPrLRTDggWrYG1GDqdUxdAG1Am3gURNJvxYN9bTsOpIvnAY6ON7Moi7OwvprubxiQjhI2WX49tN6krxCBzznItfjpni4vAOeiukBwwdFWpjdC1ysR4xzeFXLXwLjS+5gtU4EBct03SfGG0N6y9HAe6lH8M77Zg9pLfyWB9gYPtUE5OtIN</vt:lpwstr>
  </property>
  <property fmtid="{D5CDD505-2E9C-101B-9397-08002B2CF9AE}" pid="112" name="x1ye=93">
    <vt:lpwstr>aWE1EmYw5Wn283NRgiy7986PLp87AiW0/vyPucXVWXCcXrpeNpCd/oA8AHMPRLBQpyeTxyZ+nAjbjQ4ZAJvvpfPQD+xMg0TWgohDq4jP5nd2iv9SBKWlp5eDTF006u37VW0ZHAQzM4kjibUYz9gduc/0liBgNlGp8zoFBA9Drl96kWMwYfUjo1hh+r1At/YRoQUV+mtIyd9YtnKEtvpfXJf/Mk2atwATItm76h1eaMn5IDa66IkCEuM/li8i5ET</vt:lpwstr>
  </property>
  <property fmtid="{D5CDD505-2E9C-101B-9397-08002B2CF9AE}" pid="113" name="x1ye=94">
    <vt:lpwstr>nUDBO4r/1S1cd9WpHSWBn4e0LeMwmyWy8wUEY72/Ibh4gqfuAHMz8PFUckpKb7s+Fqcv0eiEQG5Rmv+ZqQDNvOTQWtBxhLLbA95FHK6BdUyhYUQCyuh+qVXDYkgsifbiAqH0L0bCzvu+zqdrS6C2xNLJy6kBlQQs51TswsZS7miScvkqRfU2WD0ptIzYknvxZC/HrY0MyfiHlqnBuAXpIs0IWH+s16Z0xNgtFW/jLWES3NaNeT041CEwrSy9dIs</vt:lpwstr>
  </property>
  <property fmtid="{D5CDD505-2E9C-101B-9397-08002B2CF9AE}" pid="114" name="x1ye=95">
    <vt:lpwstr>H8JL0UIHXtmu4ypMR3Xl0uUcnUXGELcZc6gu+0jAreo1qGC1Ehu1rqUig2HJF+PONSVBIYzXQ0pU9XrK/Nua33JT32xuXneMS9WMgXs+dnDEYtOg181ZX6YvQw/c+SD7iK/iEAgvvQ4Nx3LuByswdgxo4Y2YYqqtceyoQ0tS6Fx5hq7v5yB5WDA3ljEgV8G6dJqoHgtA4boUyz8/Xv+V8m/ngn60Lfr+OZ6wLPJkK18dX/lfFY42VXTTfenqhnc</vt:lpwstr>
  </property>
  <property fmtid="{D5CDD505-2E9C-101B-9397-08002B2CF9AE}" pid="115" name="x1ye=96">
    <vt:lpwstr>Lv1EWhQmoSPjfQdqamHtTeF8CbkGWdlkxRHoNFRrZMWzPmKeK4AoSCsBuDcYuLVU91HApUB0A90sLzorwUlWxGF6Ih4ZWFPym3Xm6Bt+O5/F2WyAERYHSoA5sDBtdpu0B0FwycdbxbDOxG6QmyNfE6I0oTT8svqEw8S37brqXr7Fn0OsiVA/4e+DV8HPHbmh4Go/cQGZEh7IV0UzsHTRPsBVlCQz33V4WzIyzB1e2PGOZ4xYhrXiLtRX5n1A7+8</vt:lpwstr>
  </property>
  <property fmtid="{D5CDD505-2E9C-101B-9397-08002B2CF9AE}" pid="116" name="x1ye=97">
    <vt:lpwstr>MZDXeKDjZTg2wg2LYn7rHFBBPH3AhyNi+9/nubbjUmRsbqvmkuzeIE+UGtiRHZxq2dNvKqz2LdtxBwJCNxhyg9no3K70curBv4Muiqn0ZXJHBO8B21X03D5R8xgidqtNVgv5OifxJF60C2RBhzH6+Ycll7F2lrq4B9IKDPtXnFyTVdcKQcrsFj0gQnMpEY2rkCsrom1gG6qRow6iT+PNK/6fkKb5/FaTxBGKuHxD2nCBstST+7d8uN3HvwoLfwL</vt:lpwstr>
  </property>
  <property fmtid="{D5CDD505-2E9C-101B-9397-08002B2CF9AE}" pid="117" name="x1ye=98">
    <vt:lpwstr>iIlGb9aQtQ+ZkklqXh24xLiGn50no7XTiEjCkOErdpp7zG3WTqxxaVRRBSxd29QiC0Tk4BFYpsjTnKLNpos2R93fquIPAl6hj8Yoz1tpKPV0AML/4PMzecGy6uTzZfM2ojJ15YcCKI8yD6+upf/Rr4C8y7qLUCxAhBwjZIRHktM2kjU9fL5fkGqNNn3IoENyTe7+Xi+zQTucZrTsDRN70FAm5qN9Yjv6n7nqjy4jh+atxZ2T2ptxV1D4iJVMJCN</vt:lpwstr>
  </property>
  <property fmtid="{D5CDD505-2E9C-101B-9397-08002B2CF9AE}" pid="118" name="x1ye=99">
    <vt:lpwstr>Ns7DFUolQomsg7j69nmPpa/+QW4dRf4mym1+strPuPdavmB5B/0lYGWuITEcr34e5Z5EiRszP3yl5MvksCodP1IXZu5qdJjXc3t022VvD565QBeUcy0HH2HzyQTFtLEPxSYBUi1tO4DoUiUO1NqvY3QxfzGO4UDb0XUsKIpXzXBpSGxw4AmJV+RTdFyDp74rWyKnlwDDV1Y+BTOBJEumk2/qgwcEFAMmh3amichvWCEh+p1KhgAU/R4oMlb+phZ</vt:lpwstr>
  </property>
</Properties>
</file>